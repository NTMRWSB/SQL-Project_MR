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E81E" w14:textId="77777777" w:rsidR="00D84525" w:rsidRDefault="00D84525"/>
    <w:p w14:paraId="415A9ABE" w14:textId="77777777" w:rsidR="00D84525" w:rsidRDefault="00D84525">
      <w:pPr>
        <w:jc w:val="center"/>
      </w:pPr>
    </w:p>
    <w:p w14:paraId="4BEF4EAD" w14:textId="77777777" w:rsidR="00D84525" w:rsidRDefault="00D84525">
      <w:pPr>
        <w:jc w:val="center"/>
      </w:pPr>
    </w:p>
    <w:p w14:paraId="36AA3304" w14:textId="77777777" w:rsidR="00D84525" w:rsidRDefault="00D84525">
      <w:pPr>
        <w:jc w:val="center"/>
      </w:pPr>
    </w:p>
    <w:p w14:paraId="3A73F712" w14:textId="77777777" w:rsidR="00D84525" w:rsidRDefault="00E25386">
      <w:pPr>
        <w:jc w:val="center"/>
      </w:pPr>
      <w:r>
        <w:rPr>
          <w:noProof/>
        </w:rPr>
        <w:object w:dxaOrig="1440" w:dyaOrig="1440" w14:anchorId="60E0A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alt="" style="width:238.45pt;height:39.65pt;mso-width-percent:0;mso-height-percent:0;mso-position-horizontal-relative:page;mso-position-vertical-relative:page;mso-width-percent:0;mso-height-percent:0" o:ole="">
            <v:imagedata r:id="rId7" o:title=""/>
          </v:shape>
          <o:OLEObject Type="Embed" ProgID="CorelDRAW.Graphic.11" ShapeID="对象 1" DrawAspect="Content" ObjectID="_1717168761" r:id="rId8"/>
        </w:object>
      </w:r>
    </w:p>
    <w:p w14:paraId="0DDA467B" w14:textId="77777777" w:rsidR="00D84525" w:rsidRDefault="00D84525">
      <w:pPr>
        <w:jc w:val="center"/>
      </w:pPr>
    </w:p>
    <w:p w14:paraId="09CEA777" w14:textId="77777777" w:rsidR="00D84525" w:rsidRDefault="00A876A3">
      <w:pPr>
        <w:jc w:val="center"/>
        <w:rPr>
          <w:rFonts w:eastAsia="黑体"/>
          <w:bCs/>
          <w:sz w:val="48"/>
          <w:szCs w:val="48"/>
        </w:rPr>
      </w:pPr>
      <w:r>
        <w:rPr>
          <w:rFonts w:eastAsia="黑体" w:hint="eastAsia"/>
          <w:bCs/>
          <w:sz w:val="48"/>
          <w:szCs w:val="48"/>
        </w:rPr>
        <w:t>《</w:t>
      </w:r>
      <w:r w:rsidR="00E22F28">
        <w:rPr>
          <w:rFonts w:eastAsia="黑体" w:hint="eastAsia"/>
          <w:bCs/>
          <w:sz w:val="48"/>
          <w:szCs w:val="48"/>
        </w:rPr>
        <w:t>数据库系统</w:t>
      </w:r>
      <w:r w:rsidR="00400583">
        <w:rPr>
          <w:rFonts w:eastAsia="黑体" w:hint="eastAsia"/>
          <w:bCs/>
          <w:sz w:val="48"/>
          <w:szCs w:val="48"/>
        </w:rPr>
        <w:t>原理</w:t>
      </w:r>
      <w:r>
        <w:rPr>
          <w:rFonts w:eastAsia="黑体" w:hint="eastAsia"/>
          <w:bCs/>
          <w:sz w:val="48"/>
          <w:szCs w:val="48"/>
        </w:rPr>
        <w:t>》</w:t>
      </w:r>
      <w:r w:rsidR="008C77FA">
        <w:rPr>
          <w:rFonts w:eastAsia="黑体" w:hint="eastAsia"/>
          <w:bCs/>
          <w:sz w:val="48"/>
          <w:szCs w:val="48"/>
        </w:rPr>
        <w:t>课程设计</w:t>
      </w:r>
    </w:p>
    <w:p w14:paraId="57FB3E58" w14:textId="77777777" w:rsidR="00D84525" w:rsidRDefault="00D84525">
      <w:pPr>
        <w:jc w:val="center"/>
        <w:rPr>
          <w:rFonts w:eastAsia="黑体"/>
          <w:bCs/>
          <w:szCs w:val="21"/>
        </w:rPr>
      </w:pPr>
    </w:p>
    <w:p w14:paraId="5C93A60F" w14:textId="77777777" w:rsidR="00D84525" w:rsidRDefault="00110669">
      <w:pPr>
        <w:jc w:val="center"/>
        <w:rPr>
          <w:rFonts w:eastAsia="黑体"/>
          <w:b/>
          <w:sz w:val="84"/>
          <w:szCs w:val="84"/>
        </w:rPr>
      </w:pPr>
      <w:r>
        <w:rPr>
          <w:b/>
          <w:noProof/>
          <w:sz w:val="24"/>
          <w:szCs w:val="28"/>
        </w:rPr>
        <w:drawing>
          <wp:inline distT="0" distB="0" distL="0" distR="0" wp14:anchorId="3FFE9C44" wp14:editId="25BDA443">
            <wp:extent cx="1000125" cy="991235"/>
            <wp:effectExtent l="0" t="0" r="0" b="0"/>
            <wp:docPr id="2" name="图片 2" descr="南京信息工程大学校标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南京信息工程大学校标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8377" w14:textId="77777777" w:rsidR="00D84525" w:rsidRDefault="00D84525">
      <w:pPr>
        <w:jc w:val="center"/>
        <w:rPr>
          <w:rFonts w:eastAsia="黑体"/>
          <w:b/>
          <w:sz w:val="28"/>
        </w:rPr>
      </w:pPr>
    </w:p>
    <w:p w14:paraId="3CFE22EE" w14:textId="77777777" w:rsidR="00D84525" w:rsidRDefault="00D84525">
      <w:pPr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t xml:space="preserve">   </w:t>
      </w:r>
    </w:p>
    <w:p w14:paraId="7C8ECEDD" w14:textId="142D8B12" w:rsidR="00D84525" w:rsidRDefault="00110669">
      <w:pPr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775363B8" wp14:editId="552591B0">
                <wp:simplePos x="0" y="0"/>
                <wp:positionH relativeFrom="column">
                  <wp:posOffset>1477645</wp:posOffset>
                </wp:positionH>
                <wp:positionV relativeFrom="paragraph">
                  <wp:posOffset>391160</wp:posOffset>
                </wp:positionV>
                <wp:extent cx="3644900" cy="2540"/>
                <wp:effectExtent l="0" t="0" r="0" b="10160"/>
                <wp:wrapNone/>
                <wp:docPr id="1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644900" cy="25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B99A0" id="Line 9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35pt,30.8pt" to="403.3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" o:allowincell="f">
                <o:lock v:ext="edit" shapetype="f"/>
              </v:line>
            </w:pict>
          </mc:Fallback>
        </mc:AlternateContent>
      </w:r>
      <w:r w:rsidR="00D84525">
        <w:rPr>
          <w:rFonts w:eastAsia="黑体"/>
          <w:b/>
          <w:sz w:val="28"/>
        </w:rPr>
        <w:t xml:space="preserve"> </w:t>
      </w:r>
      <w:r w:rsidR="00D84525">
        <w:rPr>
          <w:b/>
          <w:sz w:val="28"/>
        </w:rPr>
        <w:t xml:space="preserve">   </w:t>
      </w:r>
      <w:r w:rsidR="00D84525">
        <w:rPr>
          <w:b/>
          <w:sz w:val="32"/>
        </w:rPr>
        <w:t xml:space="preserve">    </w:t>
      </w:r>
      <w:r w:rsidR="00D84525">
        <w:rPr>
          <w:rFonts w:hint="eastAsia"/>
          <w:b/>
          <w:sz w:val="32"/>
        </w:rPr>
        <w:t>题</w:t>
      </w:r>
      <w:r w:rsidR="00D84525">
        <w:rPr>
          <w:b/>
          <w:sz w:val="32"/>
        </w:rPr>
        <w:t xml:space="preserve">   </w:t>
      </w:r>
      <w:r w:rsidR="00D84525">
        <w:rPr>
          <w:rFonts w:hint="eastAsia"/>
          <w:b/>
          <w:sz w:val="32"/>
        </w:rPr>
        <w:t>目</w:t>
      </w:r>
      <w:r w:rsidR="00D84525">
        <w:rPr>
          <w:rFonts w:hint="eastAsia"/>
          <w:b/>
          <w:sz w:val="32"/>
        </w:rPr>
        <w:t xml:space="preserve"> </w:t>
      </w:r>
      <w:r w:rsidR="008C77FA">
        <w:rPr>
          <w:rFonts w:hint="eastAsia"/>
          <w:b/>
          <w:sz w:val="32"/>
        </w:rPr>
        <w:t xml:space="preserve"> </w:t>
      </w:r>
      <w:r w:rsidR="008B4E47" w:rsidRPr="008B4E47">
        <w:rPr>
          <w:rFonts w:hint="eastAsia"/>
          <w:b/>
          <w:sz w:val="32"/>
        </w:rPr>
        <w:t>小型超市商品管理系统设计与实现</w:t>
      </w:r>
      <w:r w:rsidR="00D84525">
        <w:rPr>
          <w:b/>
          <w:sz w:val="32"/>
        </w:rPr>
        <w:t xml:space="preserve">              </w:t>
      </w:r>
    </w:p>
    <w:p w14:paraId="0DA2DC4A" w14:textId="77777777" w:rsidR="00D84525" w:rsidRDefault="00D84525">
      <w:pPr>
        <w:jc w:val="center"/>
        <w:rPr>
          <w:sz w:val="32"/>
        </w:rPr>
      </w:pPr>
    </w:p>
    <w:p w14:paraId="3BE9BADB" w14:textId="77777777" w:rsidR="00D84525" w:rsidRDefault="00D84525">
      <w:pPr>
        <w:spacing w:line="300" w:lineRule="exact"/>
        <w:rPr>
          <w:sz w:val="32"/>
        </w:rPr>
      </w:pPr>
    </w:p>
    <w:p w14:paraId="10B23156" w14:textId="77777777" w:rsidR="00D84525" w:rsidRDefault="00D84525">
      <w:pPr>
        <w:spacing w:line="300" w:lineRule="exact"/>
        <w:rPr>
          <w:rFonts w:ascii="宋体" w:hAnsi="宋体"/>
          <w:sz w:val="30"/>
        </w:rPr>
      </w:pPr>
      <w:r>
        <w:rPr>
          <w:sz w:val="30"/>
        </w:rPr>
        <w:t xml:space="preserve">                               </w:t>
      </w:r>
    </w:p>
    <w:p w14:paraId="1F1B788D" w14:textId="44D56E2E" w:rsidR="00D84525" w:rsidRDefault="00110669">
      <w:pPr>
        <w:tabs>
          <w:tab w:val="left" w:pos="7005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0" allowOverlap="1" wp14:anchorId="1D52F2EB" wp14:editId="123DDD04">
                <wp:simplePos x="0" y="0"/>
                <wp:positionH relativeFrom="column">
                  <wp:posOffset>2400300</wp:posOffset>
                </wp:positionH>
                <wp:positionV relativeFrom="paragraph">
                  <wp:posOffset>160019</wp:posOffset>
                </wp:positionV>
                <wp:extent cx="2057400" cy="0"/>
                <wp:effectExtent l="0" t="0" r="0" b="0"/>
                <wp:wrapNone/>
                <wp:docPr id="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CC9F62" id="Line 10" o:spid="_x0000_s1026" style="position:absolute;left:0;text-align:left;flip:y;z-index:251657216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2.6pt" to="351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" o:allowincell="f">
                <o:lock v:ext="edit" shapetype="f"/>
              </v:line>
            </w:pict>
          </mc:Fallback>
        </mc:AlternateContent>
      </w:r>
      <w:r w:rsidR="00D84525">
        <w:rPr>
          <w:sz w:val="30"/>
        </w:rPr>
        <w:t xml:space="preserve">                 </w:t>
      </w:r>
      <w:r w:rsidR="00D84525">
        <w:rPr>
          <w:rFonts w:hint="eastAsia"/>
          <w:sz w:val="30"/>
        </w:rPr>
        <w:t>学生姓名</w:t>
      </w:r>
      <w:r w:rsidR="00D84525">
        <w:rPr>
          <w:sz w:val="30"/>
        </w:rPr>
        <w:t xml:space="preserve"> </w:t>
      </w:r>
      <w:r w:rsidR="003875E0">
        <w:rPr>
          <w:sz w:val="30"/>
        </w:rPr>
        <w:t xml:space="preserve">  </w:t>
      </w:r>
      <w:r w:rsidR="008B4E47">
        <w:rPr>
          <w:rFonts w:hint="eastAsia"/>
          <w:sz w:val="30"/>
        </w:rPr>
        <w:t>鲁哲豪</w:t>
      </w:r>
      <w:r w:rsidR="00D84525">
        <w:rPr>
          <w:sz w:val="30"/>
        </w:rPr>
        <w:t xml:space="preserve"> 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 xml:space="preserve">    </w:t>
      </w:r>
      <w:r w:rsidR="008B4E47">
        <w:rPr>
          <w:rFonts w:hint="eastAsia"/>
          <w:sz w:val="30"/>
        </w:rPr>
        <w:t>王子荀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hint="eastAsia"/>
          <w:sz w:val="30"/>
        </w:rPr>
        <w:t xml:space="preserve"> </w:t>
      </w:r>
      <w:r w:rsidR="00D84525">
        <w:rPr>
          <w:sz w:val="30"/>
        </w:rPr>
        <w:tab/>
      </w:r>
    </w:p>
    <w:p w14:paraId="7BEC778F" w14:textId="77777777" w:rsidR="00D84525" w:rsidRDefault="00D84525">
      <w:pPr>
        <w:spacing w:line="300" w:lineRule="exact"/>
        <w:rPr>
          <w:sz w:val="30"/>
        </w:rPr>
      </w:pPr>
      <w:r>
        <w:rPr>
          <w:sz w:val="30"/>
        </w:rPr>
        <w:t xml:space="preserve">                              </w:t>
      </w:r>
      <w:r w:rsidR="007A122C">
        <w:rPr>
          <w:rFonts w:hint="eastAsia"/>
          <w:sz w:val="30"/>
        </w:rPr>
        <w:t xml:space="preserve">                 </w:t>
      </w:r>
    </w:p>
    <w:p w14:paraId="39B3ADF3" w14:textId="2DE32836" w:rsidR="00D84525" w:rsidRDefault="00110669" w:rsidP="007A122C">
      <w:pPr>
        <w:tabs>
          <w:tab w:val="left" w:pos="7155"/>
        </w:tabs>
        <w:spacing w:line="300" w:lineRule="exact"/>
        <w:ind w:firstLineChars="1200" w:firstLine="2520"/>
        <w:rPr>
          <w:rFonts w:ascii="Times New Roman" w:hAnsi="Times New Roman"/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6A54AC68" wp14:editId="4D66F656">
                <wp:simplePos x="0" y="0"/>
                <wp:positionH relativeFrom="column">
                  <wp:posOffset>2400300</wp:posOffset>
                </wp:positionH>
                <wp:positionV relativeFrom="paragraph">
                  <wp:posOffset>175259</wp:posOffset>
                </wp:positionV>
                <wp:extent cx="2057400" cy="0"/>
                <wp:effectExtent l="0" t="0" r="0" b="0"/>
                <wp:wrapNone/>
                <wp:docPr id="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EB1F82" id="Line 11" o:spid="_x0000_s1026" style="position:absolute;left:0;text-align:left;flip:y;z-index:251658240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3.8pt" to="351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学</w:t>
      </w:r>
      <w:r w:rsidR="00D84525">
        <w:rPr>
          <w:sz w:val="30"/>
        </w:rPr>
        <w:t xml:space="preserve">    </w:t>
      </w:r>
      <w:r w:rsidR="00D84525">
        <w:rPr>
          <w:rFonts w:hint="eastAsia"/>
          <w:sz w:val="30"/>
        </w:rPr>
        <w:t>号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>202083290400 202083290153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ascii="Times New Roman" w:hAnsi="Times New Roman" w:hint="eastAsia"/>
          <w:sz w:val="30"/>
        </w:rPr>
        <w:t xml:space="preserve"> </w:t>
      </w:r>
    </w:p>
    <w:p w14:paraId="3D2506A3" w14:textId="77777777" w:rsidR="00D84525" w:rsidRDefault="00D84525">
      <w:pPr>
        <w:tabs>
          <w:tab w:val="left" w:pos="7155"/>
        </w:tabs>
        <w:spacing w:line="300" w:lineRule="exact"/>
        <w:ind w:firstLineChars="850" w:firstLine="2550"/>
        <w:rPr>
          <w:sz w:val="30"/>
        </w:rPr>
      </w:pPr>
    </w:p>
    <w:p w14:paraId="507C805E" w14:textId="77777777" w:rsidR="00D84525" w:rsidRDefault="00D84525">
      <w:pPr>
        <w:tabs>
          <w:tab w:val="left" w:pos="7020"/>
        </w:tabs>
        <w:spacing w:line="300" w:lineRule="exact"/>
        <w:rPr>
          <w:sz w:val="30"/>
        </w:rPr>
      </w:pPr>
      <w:r>
        <w:rPr>
          <w:sz w:val="30"/>
        </w:rPr>
        <w:t xml:space="preserve">                 </w: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</w:rPr>
        <w:t>计算机与软件学院</w:t>
      </w:r>
      <w:r>
        <w:rPr>
          <w:sz w:val="30"/>
        </w:rPr>
        <w:tab/>
      </w:r>
    </w:p>
    <w:p w14:paraId="5355783B" w14:textId="77777777" w:rsidR="00D84525" w:rsidRDefault="00110669">
      <w:pPr>
        <w:tabs>
          <w:tab w:val="left" w:pos="7020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5168" behindDoc="0" locked="0" layoutInCell="1" allowOverlap="1" wp14:anchorId="020511F2" wp14:editId="178E1615">
                <wp:simplePos x="0" y="0"/>
                <wp:positionH relativeFrom="column">
                  <wp:posOffset>2400300</wp:posOffset>
                </wp:positionH>
                <wp:positionV relativeFrom="paragraph">
                  <wp:posOffset>-1</wp:posOffset>
                </wp:positionV>
                <wp:extent cx="2057400" cy="0"/>
                <wp:effectExtent l="0" t="0" r="0" b="0"/>
                <wp:wrapNone/>
                <wp:docPr id="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04BE9E" id="Line 8" o:spid="_x0000_s1026" style="position:absolute;left:0;text-align:left;z-index:25165516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0" to="35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">
                <o:lock v:ext="edit" shapetype="f"/>
              </v:line>
            </w:pict>
          </mc:Fallback>
        </mc:AlternateContent>
      </w:r>
    </w:p>
    <w:p w14:paraId="10F2405C" w14:textId="0CDBDB86" w:rsidR="00D84525" w:rsidRDefault="00D84525">
      <w:pPr>
        <w:tabs>
          <w:tab w:val="left" w:pos="7020"/>
        </w:tabs>
        <w:spacing w:line="300" w:lineRule="exact"/>
        <w:ind w:firstLineChars="850" w:firstLine="2550"/>
        <w:rPr>
          <w:sz w:val="30"/>
        </w:rPr>
      </w:pPr>
      <w:r>
        <w:rPr>
          <w:rFonts w:hint="eastAsia"/>
          <w:sz w:val="30"/>
        </w:rPr>
        <w:t>专</w:t>
      </w:r>
      <w:r>
        <w:rPr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</w:rPr>
        <w:t xml:space="preserve">   </w:t>
      </w:r>
      <w:r w:rsidR="008B4E47">
        <w:rPr>
          <w:rFonts w:hint="eastAsia"/>
          <w:sz w:val="30"/>
        </w:rPr>
        <w:t>计算机科学与技术</w:t>
      </w:r>
      <w:r w:rsidR="008C77FA">
        <w:rPr>
          <w:rFonts w:hint="eastAsia"/>
          <w:sz w:val="30"/>
        </w:rPr>
        <w:t xml:space="preserve">    </w:t>
      </w:r>
    </w:p>
    <w:p w14:paraId="389BC37E" w14:textId="77777777" w:rsidR="00D84525" w:rsidRDefault="00110669">
      <w:pPr>
        <w:tabs>
          <w:tab w:val="left" w:pos="7020"/>
        </w:tabs>
        <w:spacing w:line="300" w:lineRule="exact"/>
        <w:ind w:firstLineChars="600" w:firstLine="1260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0F1DAB4" wp14:editId="19600947">
                <wp:simplePos x="0" y="0"/>
                <wp:positionH relativeFrom="column">
                  <wp:posOffset>2400300</wp:posOffset>
                </wp:positionH>
                <wp:positionV relativeFrom="paragraph">
                  <wp:posOffset>15239</wp:posOffset>
                </wp:positionV>
                <wp:extent cx="2057400" cy="0"/>
                <wp:effectExtent l="0" t="0" r="0" b="0"/>
                <wp:wrapNone/>
                <wp:docPr id="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E0386" id="Line 12" o:spid="_x0000_s1026" style="position:absolute;left:0;text-align:left;z-index:251659264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.2pt" to="35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">
                <o:lock v:ext="edit" shapetype="f"/>
              </v:line>
            </w:pict>
          </mc:Fallback>
        </mc:AlternateContent>
      </w:r>
    </w:p>
    <w:p w14:paraId="4AA789D8" w14:textId="51613706" w:rsidR="00D84525" w:rsidRDefault="00110669">
      <w:pPr>
        <w:spacing w:line="360" w:lineRule="exact"/>
        <w:ind w:firstLineChars="1200" w:firstLine="2520"/>
        <w:rPr>
          <w:rFonts w:ascii="宋体" w:eastAsia="黑体"/>
          <w:sz w:val="3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1450B320" wp14:editId="76F48D4A">
                <wp:simplePos x="0" y="0"/>
                <wp:positionH relativeFrom="column">
                  <wp:posOffset>2400300</wp:posOffset>
                </wp:positionH>
                <wp:positionV relativeFrom="paragraph">
                  <wp:posOffset>213359</wp:posOffset>
                </wp:positionV>
                <wp:extent cx="2057400" cy="0"/>
                <wp:effectExtent l="0" t="0" r="0" b="0"/>
                <wp:wrapNone/>
                <wp:docPr id="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3F727" id="Line 13" o:spid="_x0000_s1026" style="position:absolute;left:0;text-align:left;z-index:25166028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6.8pt" to="351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指导教师</w:t>
      </w:r>
      <w:r w:rsidR="00D84525">
        <w:rPr>
          <w:sz w:val="30"/>
        </w:rPr>
        <w:tab/>
      </w:r>
      <w:r w:rsidR="007A122C">
        <w:rPr>
          <w:rFonts w:hint="eastAsia"/>
          <w:sz w:val="30"/>
        </w:rPr>
        <w:t xml:space="preserve">   </w:t>
      </w:r>
      <w:r w:rsidR="00D22E70">
        <w:rPr>
          <w:sz w:val="30"/>
        </w:rPr>
        <w:t xml:space="preserve">      </w:t>
      </w:r>
      <w:r w:rsidR="008B4E47">
        <w:rPr>
          <w:rFonts w:hint="eastAsia"/>
          <w:sz w:val="30"/>
        </w:rPr>
        <w:t>马瑞</w:t>
      </w:r>
      <w:r w:rsidR="007A122C">
        <w:rPr>
          <w:rFonts w:hint="eastAsia"/>
          <w:sz w:val="30"/>
        </w:rPr>
        <w:t xml:space="preserve">    </w:t>
      </w:r>
    </w:p>
    <w:p w14:paraId="186011D7" w14:textId="77777777" w:rsidR="00D84525" w:rsidRDefault="00D84525">
      <w:pPr>
        <w:spacing w:line="300" w:lineRule="exact"/>
        <w:rPr>
          <w:rFonts w:ascii="宋体" w:eastAsia="黑体"/>
          <w:sz w:val="32"/>
        </w:rPr>
      </w:pPr>
    </w:p>
    <w:p w14:paraId="38992DF0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678418F1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51BDBDB3" w14:textId="77777777" w:rsidR="00D84525" w:rsidRDefault="00D84525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</w:t>
      </w:r>
      <w:r w:rsidR="003645F5">
        <w:rPr>
          <w:rFonts w:hint="eastAsia"/>
          <w:b/>
          <w:bCs/>
          <w:sz w:val="36"/>
          <w:szCs w:val="36"/>
        </w:rPr>
        <w:t>二</w:t>
      </w:r>
      <w:r w:rsidR="00B51E1E">
        <w:rPr>
          <w:rFonts w:hint="eastAsia"/>
          <w:b/>
          <w:bCs/>
          <w:sz w:val="36"/>
          <w:szCs w:val="36"/>
        </w:rPr>
        <w:t>二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b/>
          <w:bCs/>
          <w:sz w:val="36"/>
          <w:szCs w:val="36"/>
        </w:rPr>
        <w:t xml:space="preserve"> </w:t>
      </w:r>
      <w:r w:rsidR="008C77FA">
        <w:rPr>
          <w:rFonts w:hint="eastAsia"/>
          <w:b/>
          <w:bCs/>
          <w:sz w:val="36"/>
          <w:szCs w:val="36"/>
        </w:rPr>
        <w:t>六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 xml:space="preserve"> </w:t>
      </w:r>
      <w:r w:rsidR="004B679B"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</w:rPr>
        <w:t>十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14:paraId="7723684C" w14:textId="77777777" w:rsidR="00D84525" w:rsidRDefault="00D84525">
      <w:pPr>
        <w:sectPr w:rsidR="00D84525"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24651782" w14:textId="77777777" w:rsidR="00D84525" w:rsidRDefault="00D84525">
      <w:pPr>
        <w:spacing w:line="300" w:lineRule="auto"/>
        <w:jc w:val="center"/>
        <w:rPr>
          <w:rFonts w:ascii="黑体" w:eastAsia="黑体" w:hAnsi="宋体"/>
          <w:spacing w:val="20"/>
          <w:sz w:val="32"/>
          <w:szCs w:val="32"/>
        </w:rPr>
      </w:pPr>
      <w:bookmarkStart w:id="0" w:name="_Toc7020_WPSOffice_Level1"/>
      <w:bookmarkStart w:id="1" w:name="_Toc4112_WPSOffice_Level1"/>
      <w:bookmarkStart w:id="2" w:name="_Toc31955_WPSOffice_Level1"/>
      <w:bookmarkStart w:id="3" w:name="_Toc15514_WPSOffice_Level1"/>
      <w:bookmarkStart w:id="4" w:name="_Toc2195_WPSOffice_Level1"/>
      <w:r>
        <w:rPr>
          <w:rFonts w:ascii="黑体" w:eastAsia="黑体" w:hAnsi="宋体" w:hint="eastAsia"/>
          <w:spacing w:val="20"/>
          <w:sz w:val="32"/>
          <w:szCs w:val="32"/>
        </w:rPr>
        <w:lastRenderedPageBreak/>
        <w:t>目 录</w:t>
      </w:r>
    </w:p>
    <w:p w14:paraId="55439F48" w14:textId="77777777" w:rsidR="00D84525" w:rsidRDefault="00D84525" w:rsidP="002F27C9">
      <w:pPr>
        <w:spacing w:line="300" w:lineRule="auto"/>
        <w:rPr>
          <w:rFonts w:ascii="黑体" w:eastAsia="黑体" w:hAnsi="宋体"/>
          <w:spacing w:val="20"/>
          <w:szCs w:val="21"/>
        </w:rPr>
      </w:pPr>
    </w:p>
    <w:p w14:paraId="680C1238" w14:textId="3B38189E" w:rsidR="0076151B" w:rsidRDefault="00D8452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r>
        <w:rPr>
          <w:rFonts w:ascii="黑体" w:eastAsia="黑体" w:hAnsi="宋体"/>
          <w:spacing w:val="20"/>
          <w:sz w:val="32"/>
          <w:szCs w:val="32"/>
        </w:rPr>
        <w:fldChar w:fldCharType="begin"/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 w:hint="eastAsia"/>
          <w:spacing w:val="20"/>
          <w:sz w:val="32"/>
          <w:szCs w:val="32"/>
        </w:rPr>
        <w:instrText>TOC \o "1-3" \f \h \z \u</w:instrText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/>
          <w:spacing w:val="20"/>
          <w:sz w:val="32"/>
          <w:szCs w:val="32"/>
        </w:rPr>
        <w:fldChar w:fldCharType="separate"/>
      </w:r>
      <w:hyperlink w:anchor="_Toc106553222" w:history="1">
        <w:r w:rsidR="0076151B" w:rsidRPr="00DB5425">
          <w:rPr>
            <w:rStyle w:val="a5"/>
            <w:rFonts w:ascii="黑体" w:eastAsia="黑体" w:hAnsi="黑体"/>
            <w:noProof/>
          </w:rPr>
          <w:t>1 引言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3223DEAA" w14:textId="001B34F6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3" w:history="1">
        <w:r w:rsidR="0076151B" w:rsidRPr="00DB5425">
          <w:rPr>
            <w:rStyle w:val="a5"/>
            <w:rFonts w:ascii="黑体" w:eastAsia="黑体" w:hAnsi="黑体" w:cs="黑体"/>
            <w:noProof/>
          </w:rPr>
          <w:t>1.1课题背景和意义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2521DDF3" w14:textId="67E8985E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4" w:history="1">
        <w:r w:rsidR="0076151B" w:rsidRPr="00DB5425">
          <w:rPr>
            <w:rStyle w:val="a5"/>
            <w:rFonts w:ascii="黑体" w:eastAsia="黑体" w:hAnsi="黑体" w:cs="黑体"/>
            <w:noProof/>
          </w:rPr>
          <w:t>1.2 课题内容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1F4C83FA" w14:textId="229A83A9" w:rsidR="0076151B" w:rsidRDefault="00E25386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25" w:history="1">
        <w:r w:rsidR="0076151B" w:rsidRPr="00DB5425">
          <w:rPr>
            <w:rStyle w:val="a5"/>
            <w:rFonts w:ascii="黑体" w:eastAsia="黑体" w:hAnsi="黑体"/>
            <w:noProof/>
          </w:rPr>
          <w:t>2 系统需求分析及相关技术介绍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556FD959" w14:textId="777BE005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6" w:history="1">
        <w:r w:rsidR="0076151B" w:rsidRPr="00DB5425">
          <w:rPr>
            <w:rStyle w:val="a5"/>
            <w:rFonts w:ascii="黑体" w:eastAsia="黑体" w:hAnsi="黑体" w:cs="黑体"/>
            <w:noProof/>
          </w:rPr>
          <w:t>2.1 功能需求分析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3EF208C5" w14:textId="634F93D2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7" w:history="1">
        <w:r w:rsidR="0076151B" w:rsidRPr="00DB5425">
          <w:rPr>
            <w:rStyle w:val="a5"/>
            <w:rFonts w:ascii="黑体" w:eastAsia="黑体" w:hAnsi="黑体" w:cs="黑体"/>
            <w:noProof/>
          </w:rPr>
          <w:t>2.2 可行性分析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66473472" w14:textId="2B8C89F5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8" w:history="1">
        <w:r w:rsidR="0076151B" w:rsidRPr="00DB5425">
          <w:rPr>
            <w:rStyle w:val="a5"/>
            <w:rFonts w:ascii="黑体" w:eastAsia="黑体" w:hAnsi="黑体" w:cs="黑体"/>
            <w:noProof/>
          </w:rPr>
          <w:t>2.3 系统运行环境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54B3F32C" w14:textId="3F6AB506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9" w:history="1">
        <w:r w:rsidR="0076151B" w:rsidRPr="00DB5425">
          <w:rPr>
            <w:rStyle w:val="a5"/>
            <w:rFonts w:ascii="黑体" w:eastAsia="黑体" w:hAnsi="黑体" w:cs="黑体"/>
            <w:noProof/>
          </w:rPr>
          <w:t>2.4 相关技术介绍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1684BF32" w14:textId="3ED103D2" w:rsidR="0076151B" w:rsidRDefault="00E25386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30" w:history="1">
        <w:r w:rsidR="0076151B" w:rsidRPr="00DB5425">
          <w:rPr>
            <w:rStyle w:val="a5"/>
            <w:rFonts w:ascii="黑体" w:eastAsia="黑体" w:hAnsi="黑体"/>
            <w:noProof/>
          </w:rPr>
          <w:t>3 系统总体设计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7DA79D54" w14:textId="3364A763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31" w:history="1">
        <w:r w:rsidR="0076151B" w:rsidRPr="00DB5425">
          <w:rPr>
            <w:rStyle w:val="a5"/>
            <w:rFonts w:ascii="黑体" w:eastAsia="黑体" w:hAnsi="黑体" w:cs="黑体"/>
            <w:noProof/>
          </w:rPr>
          <w:t>3.1 系统功能结构设计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224B9A40" w14:textId="01BB9430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32" w:history="1">
        <w:r w:rsidR="0076151B" w:rsidRPr="00DB5425">
          <w:rPr>
            <w:rStyle w:val="a5"/>
            <w:rFonts w:ascii="黑体" w:eastAsia="黑体" w:hAnsi="黑体" w:cs="黑体"/>
            <w:noProof/>
          </w:rPr>
          <w:t>3.2 系统功能流程设计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4969511B" w14:textId="042712E1" w:rsidR="0076151B" w:rsidRDefault="00E25386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3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3.2.1  </w:t>
        </w:r>
        <w:r w:rsidR="0076151B" w:rsidRPr="00DB5425">
          <w:rPr>
            <w:rStyle w:val="a5"/>
            <w:rFonts w:ascii="Times New Roman" w:hAnsi="Times New Roman"/>
            <w:noProof/>
          </w:rPr>
          <w:t>主程序流程设计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68595A10" w14:textId="494D302E" w:rsidR="0076151B" w:rsidRDefault="00E25386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4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3.2.2  </w:t>
        </w:r>
        <w:r w:rsidR="0076151B" w:rsidRPr="00DB5425">
          <w:rPr>
            <w:rStyle w:val="a5"/>
            <w:rFonts w:ascii="Times New Roman" w:hAnsi="Times New Roman"/>
            <w:noProof/>
          </w:rPr>
          <w:t>查看数据流程设计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46E10F2C" w14:textId="004C67CC" w:rsidR="0076151B" w:rsidRDefault="00E25386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5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3.2.3  </w:t>
        </w:r>
        <w:r w:rsidR="0076151B" w:rsidRPr="00DB5425">
          <w:rPr>
            <w:rStyle w:val="a5"/>
            <w:rFonts w:ascii="Times New Roman" w:hAnsi="Times New Roman"/>
            <w:noProof/>
          </w:rPr>
          <w:t>账号注册流程设计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430FF263" w14:textId="766CDE06" w:rsidR="0076151B" w:rsidRDefault="00E25386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6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3.2.4  </w:t>
        </w:r>
        <w:r w:rsidR="0076151B" w:rsidRPr="00DB5425">
          <w:rPr>
            <w:rStyle w:val="a5"/>
            <w:rFonts w:ascii="Times New Roman" w:hAnsi="Times New Roman"/>
            <w:noProof/>
          </w:rPr>
          <w:t>账号删除流程设计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55D28CEA" w14:textId="6461381C" w:rsidR="0076151B" w:rsidRDefault="00E25386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7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3.2.5  </w:t>
        </w:r>
        <w:r w:rsidR="0076151B" w:rsidRPr="00DB5425">
          <w:rPr>
            <w:rStyle w:val="a5"/>
            <w:rFonts w:ascii="Times New Roman" w:hAnsi="Times New Roman"/>
            <w:noProof/>
          </w:rPr>
          <w:t>账号密码修改流程设计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0974DBC1" w14:textId="3A11A2D6" w:rsidR="0076151B" w:rsidRDefault="00E25386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8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3.2.6  </w:t>
        </w:r>
        <w:r w:rsidR="0076151B" w:rsidRPr="00DB5425">
          <w:rPr>
            <w:rStyle w:val="a5"/>
            <w:rFonts w:ascii="Times New Roman" w:hAnsi="Times New Roman"/>
            <w:noProof/>
          </w:rPr>
          <w:t>增加信息流程设计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631F406C" w14:textId="300DCD6A" w:rsidR="0076151B" w:rsidRDefault="00E25386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9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3.2.7  </w:t>
        </w:r>
        <w:r w:rsidR="0076151B" w:rsidRPr="00DB5425">
          <w:rPr>
            <w:rStyle w:val="a5"/>
            <w:rFonts w:ascii="Times New Roman" w:hAnsi="Times New Roman"/>
            <w:noProof/>
          </w:rPr>
          <w:t>删除信息流程设计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40F749BF" w14:textId="0CD83CB2" w:rsidR="0076151B" w:rsidRDefault="00E25386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0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3.2.8  </w:t>
        </w:r>
        <w:r w:rsidR="0076151B" w:rsidRPr="00DB5425">
          <w:rPr>
            <w:rStyle w:val="a5"/>
            <w:rFonts w:ascii="Times New Roman" w:hAnsi="Times New Roman"/>
            <w:noProof/>
          </w:rPr>
          <w:t>修改信息流程设计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69D50E68" w14:textId="274A03CA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1" w:history="1">
        <w:r w:rsidR="0076151B" w:rsidRPr="00DB5425">
          <w:rPr>
            <w:rStyle w:val="a5"/>
            <w:rFonts w:ascii="黑体" w:eastAsia="黑体" w:hAnsi="黑体" w:cs="黑体"/>
            <w:noProof/>
          </w:rPr>
          <w:t>3.3 数据库设计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2D96ACCF" w14:textId="227A1BCB" w:rsidR="0076151B" w:rsidRDefault="00E25386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2" w:history="1">
        <w:r w:rsidR="0076151B" w:rsidRPr="00DB5425">
          <w:rPr>
            <w:rStyle w:val="a5"/>
            <w:rFonts w:ascii="Times New Roman" w:hAnsi="Times New Roman"/>
            <w:noProof/>
          </w:rPr>
          <w:t>3.3.1</w:t>
        </w:r>
        <w:r w:rsidR="0076151B" w:rsidRPr="00DB5425">
          <w:rPr>
            <w:rStyle w:val="a5"/>
            <w:rFonts w:ascii="Times New Roman" w:hAnsi="Times New Roman"/>
            <w:noProof/>
          </w:rPr>
          <w:t>概念结构设计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087052CD" w14:textId="1CF186DF" w:rsidR="0076151B" w:rsidRDefault="00E25386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3" w:history="1">
        <w:r w:rsidR="0076151B" w:rsidRPr="00DB5425">
          <w:rPr>
            <w:rStyle w:val="a5"/>
            <w:rFonts w:ascii="Times New Roman" w:hAnsi="Times New Roman"/>
            <w:noProof/>
          </w:rPr>
          <w:t>3.3.2</w:t>
        </w:r>
        <w:r w:rsidR="0076151B" w:rsidRPr="00DB5425">
          <w:rPr>
            <w:rStyle w:val="a5"/>
            <w:rFonts w:ascii="Times New Roman" w:hAnsi="Times New Roman"/>
            <w:noProof/>
          </w:rPr>
          <w:t>逻辑结构设计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6</w:t>
        </w:r>
        <w:r w:rsidR="0076151B">
          <w:rPr>
            <w:noProof/>
            <w:webHidden/>
          </w:rPr>
          <w:fldChar w:fldCharType="end"/>
        </w:r>
      </w:hyperlink>
    </w:p>
    <w:p w14:paraId="58252E88" w14:textId="2F6D3F9E" w:rsidR="0076151B" w:rsidRDefault="00E25386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44" w:history="1">
        <w:r w:rsidR="0076151B" w:rsidRPr="00DB5425">
          <w:rPr>
            <w:rStyle w:val="a5"/>
            <w:rFonts w:ascii="黑体" w:eastAsia="黑体" w:hAnsi="黑体"/>
            <w:noProof/>
          </w:rPr>
          <w:t>4系统详细设计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7</w:t>
        </w:r>
        <w:r w:rsidR="0076151B">
          <w:rPr>
            <w:noProof/>
            <w:webHidden/>
          </w:rPr>
          <w:fldChar w:fldCharType="end"/>
        </w:r>
      </w:hyperlink>
    </w:p>
    <w:p w14:paraId="2576E9C1" w14:textId="69BF27D1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5" w:history="1">
        <w:r w:rsidR="0076151B" w:rsidRPr="00DB5425">
          <w:rPr>
            <w:rStyle w:val="a5"/>
            <w:rFonts w:ascii="黑体" w:eastAsia="黑体" w:hAnsi="黑体" w:cs="黑体"/>
            <w:noProof/>
          </w:rPr>
          <w:t>4.1 账号模块详细设计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7</w:t>
        </w:r>
        <w:r w:rsidR="0076151B">
          <w:rPr>
            <w:noProof/>
            <w:webHidden/>
          </w:rPr>
          <w:fldChar w:fldCharType="end"/>
        </w:r>
      </w:hyperlink>
    </w:p>
    <w:p w14:paraId="5DF25C7D" w14:textId="42F59CBD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6" w:history="1">
        <w:r w:rsidR="0076151B" w:rsidRPr="00DB5425">
          <w:rPr>
            <w:rStyle w:val="a5"/>
            <w:rFonts w:ascii="黑体" w:eastAsia="黑体" w:hAnsi="黑体" w:cs="黑体"/>
            <w:noProof/>
          </w:rPr>
          <w:t>4.2 主菜单模块详细设计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35D31D46" w14:textId="34412640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7" w:history="1">
        <w:r w:rsidR="0076151B" w:rsidRPr="00DB5425">
          <w:rPr>
            <w:rStyle w:val="a5"/>
            <w:rFonts w:ascii="黑体" w:eastAsia="黑体" w:hAnsi="黑体" w:cs="黑体"/>
            <w:noProof/>
          </w:rPr>
          <w:t>4.3 查看模块详细设计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7F16D58D" w14:textId="7CC4E673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8" w:history="1">
        <w:r w:rsidR="0076151B" w:rsidRPr="00DB5425">
          <w:rPr>
            <w:rStyle w:val="a5"/>
            <w:rFonts w:ascii="黑体" w:eastAsia="黑体" w:hAnsi="黑体" w:cs="黑体"/>
            <w:noProof/>
          </w:rPr>
          <w:t>4.4 增加模块详细设计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2A0B7B3C" w14:textId="7334FBF5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9" w:history="1">
        <w:r w:rsidR="0076151B" w:rsidRPr="00DB5425">
          <w:rPr>
            <w:rStyle w:val="a5"/>
            <w:rFonts w:ascii="黑体" w:eastAsia="黑体" w:hAnsi="黑体" w:cs="黑体"/>
            <w:noProof/>
          </w:rPr>
          <w:t>4.5 删除模块详细设计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15836DC3" w14:textId="78C91EC2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0" w:history="1">
        <w:r w:rsidR="0076151B" w:rsidRPr="00DB5425">
          <w:rPr>
            <w:rStyle w:val="a5"/>
            <w:rFonts w:ascii="黑体" w:eastAsia="黑体" w:hAnsi="黑体" w:cs="黑体"/>
            <w:noProof/>
          </w:rPr>
          <w:t>4.6 修改模块详细设计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6E1697D2" w14:textId="7E0E751C" w:rsidR="0076151B" w:rsidRDefault="00E25386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51" w:history="1">
        <w:r w:rsidR="0076151B" w:rsidRPr="00DB5425">
          <w:rPr>
            <w:rStyle w:val="a5"/>
            <w:rFonts w:ascii="黑体" w:eastAsia="黑体" w:hAnsi="黑体"/>
            <w:noProof/>
          </w:rPr>
          <w:t>5 系统实现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73CB4627" w14:textId="2F68942B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2" w:history="1">
        <w:r w:rsidR="0076151B" w:rsidRPr="00DB5425">
          <w:rPr>
            <w:rStyle w:val="a5"/>
            <w:rFonts w:ascii="黑体" w:eastAsia="黑体" w:hAnsi="黑体" w:cs="黑体"/>
            <w:noProof/>
          </w:rPr>
          <w:t>5.1账号模块实现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584F318A" w14:textId="40560D77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3" w:history="1">
        <w:r w:rsidR="0076151B" w:rsidRPr="00DB5425">
          <w:rPr>
            <w:rStyle w:val="a5"/>
            <w:rFonts w:ascii="黑体" w:eastAsia="黑体" w:hAnsi="黑体" w:cs="黑体"/>
            <w:noProof/>
          </w:rPr>
          <w:t>5.2 主菜单模块实现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712C6035" w14:textId="46E37E6B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4" w:history="1">
        <w:r w:rsidR="0076151B" w:rsidRPr="00DB5425">
          <w:rPr>
            <w:rStyle w:val="a5"/>
            <w:rFonts w:ascii="黑体" w:eastAsia="黑体" w:hAnsi="黑体" w:cs="黑体"/>
            <w:noProof/>
          </w:rPr>
          <w:t>5.3 查看模块实现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4E73D2BB" w14:textId="1FE7BAB2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5" w:history="1">
        <w:r w:rsidR="0076151B" w:rsidRPr="00DB5425">
          <w:rPr>
            <w:rStyle w:val="a5"/>
            <w:rFonts w:ascii="黑体" w:eastAsia="黑体" w:hAnsi="黑体" w:cs="黑体"/>
            <w:noProof/>
          </w:rPr>
          <w:t>5.4 增加模块实现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4C6824FA" w14:textId="499DE93F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6" w:history="1">
        <w:r w:rsidR="0076151B" w:rsidRPr="00DB5425">
          <w:rPr>
            <w:rStyle w:val="a5"/>
            <w:rFonts w:ascii="黑体" w:eastAsia="黑体" w:hAnsi="黑体" w:cs="黑体"/>
            <w:noProof/>
          </w:rPr>
          <w:t>5.5 删除模块实现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525F6AE1" w14:textId="3D678B8E" w:rsidR="0076151B" w:rsidRDefault="00E25386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7" w:history="1">
        <w:r w:rsidR="0076151B" w:rsidRPr="00DB5425">
          <w:rPr>
            <w:rStyle w:val="a5"/>
            <w:rFonts w:ascii="黑体" w:eastAsia="黑体" w:hAnsi="黑体" w:cs="黑体"/>
            <w:noProof/>
          </w:rPr>
          <w:t>5.6 修改模块实现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31940E55" w14:textId="1B85F554" w:rsidR="0076151B" w:rsidRDefault="00E25386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58" w:history="1">
        <w:r w:rsidR="0076151B" w:rsidRPr="00DB5425">
          <w:rPr>
            <w:rStyle w:val="a5"/>
            <w:rFonts w:ascii="黑体" w:eastAsia="黑体" w:hAnsi="黑体"/>
            <w:noProof/>
          </w:rPr>
          <w:t>6 总结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6949C683" w14:textId="17F6AF7E" w:rsidR="00D84525" w:rsidRDefault="00D84525" w:rsidP="00014ACB">
      <w:pPr>
        <w:spacing w:line="300" w:lineRule="auto"/>
        <w:jc w:val="center"/>
        <w:rPr>
          <w:rFonts w:ascii="Times New Roman" w:eastAsia="楷体" w:hAnsi="Times New Roman"/>
          <w:szCs w:val="21"/>
        </w:rPr>
        <w:sectPr w:rsidR="00D84525" w:rsidSect="001128C3"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黑体" w:eastAsia="黑体" w:hAnsi="宋体"/>
          <w:spacing w:val="20"/>
          <w:sz w:val="32"/>
          <w:szCs w:val="32"/>
        </w:rPr>
        <w:fldChar w:fldCharType="end"/>
      </w:r>
      <w:bookmarkEnd w:id="0"/>
      <w:bookmarkEnd w:id="1"/>
      <w:bookmarkEnd w:id="2"/>
      <w:bookmarkEnd w:id="3"/>
      <w:bookmarkEnd w:id="4"/>
    </w:p>
    <w:p w14:paraId="2565E5B4" w14:textId="69D98E70" w:rsidR="00014ACB" w:rsidRDefault="008B4E47" w:rsidP="00014ACB">
      <w:pPr>
        <w:spacing w:line="300" w:lineRule="auto"/>
        <w:jc w:val="center"/>
        <w:rPr>
          <w:rFonts w:ascii="黑体" w:eastAsia="黑体" w:hAnsi="宋体"/>
          <w:spacing w:val="20"/>
          <w:szCs w:val="21"/>
        </w:rPr>
      </w:pPr>
      <w:bookmarkStart w:id="5" w:name="_Toc17569"/>
      <w:bookmarkStart w:id="6" w:name="_Toc31929"/>
      <w:bookmarkStart w:id="7" w:name="_Toc8666"/>
      <w:bookmarkStart w:id="8" w:name="_Toc10324"/>
      <w:bookmarkStart w:id="9" w:name="_Toc18106_WPSOffice_Level1"/>
      <w:bookmarkStart w:id="10" w:name="_Toc16215"/>
      <w:bookmarkStart w:id="11" w:name="_Toc31470"/>
      <w:bookmarkStart w:id="12" w:name="_Toc11292_WPSOffice_Level1"/>
      <w:bookmarkStart w:id="13" w:name="_Toc15524"/>
      <w:bookmarkStart w:id="14" w:name="_Toc23525_WPSOffice_Level1"/>
      <w:bookmarkStart w:id="15" w:name="_Toc516144840"/>
      <w:r w:rsidRPr="008B4E47">
        <w:rPr>
          <w:rFonts w:ascii="黑体" w:eastAsia="黑体" w:hAnsi="宋体" w:hint="eastAsia"/>
          <w:spacing w:val="20"/>
          <w:sz w:val="32"/>
          <w:szCs w:val="32"/>
        </w:rPr>
        <w:lastRenderedPageBreak/>
        <w:t>小型超市商品管理系统设计与实现</w:t>
      </w:r>
    </w:p>
    <w:p w14:paraId="5129E74E" w14:textId="052BE0F5" w:rsidR="00014ACB" w:rsidRDefault="008B4E47" w:rsidP="003875E0">
      <w:pPr>
        <w:spacing w:line="300" w:lineRule="auto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鲁哲豪</w:t>
      </w:r>
      <w:r w:rsidR="003875E0">
        <w:rPr>
          <w:rFonts w:ascii="宋体" w:hAnsi="宋体" w:hint="eastAsia"/>
          <w:sz w:val="28"/>
          <w:szCs w:val="28"/>
        </w:rPr>
        <w:t xml:space="preserve"> 王子荀</w:t>
      </w:r>
    </w:p>
    <w:p w14:paraId="4F9B8F06" w14:textId="77777777" w:rsidR="00014ACB" w:rsidRDefault="00014ACB" w:rsidP="00014ACB">
      <w:pPr>
        <w:spacing w:line="300" w:lineRule="auto"/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南京信息工程大学计算机与软件学院，江苏 南京 210044</w:t>
      </w:r>
    </w:p>
    <w:p w14:paraId="1DCAC468" w14:textId="77777777" w:rsidR="00014ACB" w:rsidRDefault="00014ACB" w:rsidP="00014ACB">
      <w:pPr>
        <w:spacing w:line="300" w:lineRule="auto"/>
        <w:jc w:val="center"/>
        <w:rPr>
          <w:rFonts w:ascii="宋体" w:hAnsi="宋体"/>
          <w:szCs w:val="21"/>
        </w:rPr>
      </w:pPr>
    </w:p>
    <w:p w14:paraId="06DD7A7D" w14:textId="77777777" w:rsidR="00D84525" w:rsidRDefault="00D84525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6" w:name="_Toc106553222"/>
      <w:r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1 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09013F">
        <w:rPr>
          <w:rStyle w:val="1Char"/>
          <w:rFonts w:ascii="黑体" w:hAnsi="黑体"/>
          <w:b w:val="0"/>
          <w:kern w:val="44"/>
          <w:szCs w:val="28"/>
          <w:lang w:val="en-US"/>
        </w:rPr>
        <w:t>引言</w:t>
      </w:r>
      <w:bookmarkEnd w:id="16"/>
    </w:p>
    <w:p w14:paraId="79B0C36E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7" w:name="_Toc1342_WPSOffice_Level2"/>
      <w:bookmarkStart w:id="18" w:name="_Toc20458"/>
      <w:bookmarkStart w:id="19" w:name="_Toc7332"/>
      <w:bookmarkStart w:id="20" w:name="_Toc9093"/>
      <w:bookmarkStart w:id="21" w:name="_Toc31029"/>
      <w:bookmarkStart w:id="22" w:name="_Toc6800"/>
      <w:bookmarkStart w:id="23" w:name="_Toc2945"/>
      <w:bookmarkStart w:id="24" w:name="_Toc32435"/>
      <w:bookmarkStart w:id="25" w:name="_Toc31308"/>
      <w:bookmarkStart w:id="26" w:name="_Toc6298"/>
      <w:bookmarkStart w:id="27" w:name="_Toc20038_WPSOffice_Level2"/>
      <w:bookmarkStart w:id="28" w:name="_Toc516144841"/>
      <w:bookmarkStart w:id="29" w:name="_Toc106553223"/>
      <w:r w:rsidRPr="004B6C7F">
        <w:rPr>
          <w:rFonts w:ascii="黑体" w:eastAsia="黑体" w:hAnsi="黑体" w:cs="黑体" w:hint="eastAsia"/>
          <w:szCs w:val="21"/>
        </w:rPr>
        <w:t>1.1课题背景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4B6C7F">
        <w:rPr>
          <w:rFonts w:ascii="黑体" w:eastAsia="黑体" w:hAnsi="黑体" w:cs="黑体" w:hint="eastAsia"/>
          <w:szCs w:val="21"/>
        </w:rPr>
        <w:t>和意义</w:t>
      </w:r>
      <w:bookmarkEnd w:id="29"/>
    </w:p>
    <w:p w14:paraId="0D4651BE" w14:textId="67B1B99A" w:rsid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在计算机技术高速发展的今天，数据库技术也已经日趋完善。随着现代化管理理念的产生，计算</w:t>
      </w:r>
      <w:r>
        <w:rPr>
          <w:rFonts w:ascii="Times New Roman" w:hAnsi="Times New Roman" w:hint="eastAsia"/>
          <w:szCs w:val="21"/>
        </w:rPr>
        <w:t>机</w:t>
      </w:r>
      <w:r w:rsidRPr="00A651C4">
        <w:rPr>
          <w:rFonts w:ascii="Times New Roman" w:hAnsi="Times New Roman" w:hint="eastAsia"/>
          <w:szCs w:val="21"/>
        </w:rPr>
        <w:t>管理信息系统已经被广泛的应用在各个领域。使用计算机管理信息系统，可以减少人力的投入，加大信息的处理效率并且可以降低管理的难度。</w:t>
      </w:r>
    </w:p>
    <w:p w14:paraId="5DBAA663" w14:textId="52E254B7" w:rsidR="004B6C7F" w:rsidRP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商品管理系统可以对</w:t>
      </w:r>
      <w:r>
        <w:rPr>
          <w:rFonts w:ascii="Times New Roman" w:hAnsi="Times New Roman" w:hint="eastAsia"/>
          <w:szCs w:val="21"/>
        </w:rPr>
        <w:t>商品</w:t>
      </w:r>
      <w:r w:rsidRPr="00A651C4">
        <w:rPr>
          <w:rFonts w:ascii="Times New Roman" w:hAnsi="Times New Roman" w:hint="eastAsia"/>
          <w:szCs w:val="21"/>
        </w:rPr>
        <w:t>的所有信息进行统一的管理，这样就可以减少管理人员的工作时间，加大工作效率。商品销售管理系统不但可以对项目信息进行存储，还可以对</w:t>
      </w:r>
      <w:r>
        <w:rPr>
          <w:rFonts w:ascii="Times New Roman" w:hAnsi="Times New Roman" w:hint="eastAsia"/>
          <w:szCs w:val="21"/>
        </w:rPr>
        <w:t>项目</w:t>
      </w:r>
      <w:r w:rsidRPr="00A651C4">
        <w:rPr>
          <w:rFonts w:ascii="Times New Roman" w:hAnsi="Times New Roman" w:hint="eastAsia"/>
          <w:szCs w:val="21"/>
        </w:rPr>
        <w:t>信息进行修改、删除、</w:t>
      </w:r>
      <w:r>
        <w:rPr>
          <w:rFonts w:ascii="Times New Roman" w:hAnsi="Times New Roman" w:hint="eastAsia"/>
          <w:szCs w:val="21"/>
        </w:rPr>
        <w:t>查询</w:t>
      </w:r>
      <w:r w:rsidRPr="00A651C4">
        <w:rPr>
          <w:rFonts w:ascii="Times New Roman" w:hAnsi="Times New Roman" w:hint="eastAsia"/>
          <w:szCs w:val="21"/>
        </w:rPr>
        <w:t>等操作</w:t>
      </w:r>
      <w:r>
        <w:rPr>
          <w:rFonts w:ascii="Times New Roman" w:hAnsi="Times New Roman" w:hint="eastAsia"/>
          <w:szCs w:val="21"/>
        </w:rPr>
        <w:t>，</w:t>
      </w:r>
      <w:r w:rsidRPr="00A651C4">
        <w:rPr>
          <w:rFonts w:ascii="Times New Roman" w:hAnsi="Times New Roman" w:hint="eastAsia"/>
          <w:szCs w:val="21"/>
        </w:rPr>
        <w:t>计算机管理信息系统的保密性要远远高于手工管理</w:t>
      </w:r>
      <w:r>
        <w:rPr>
          <w:rFonts w:ascii="Times New Roman" w:hAnsi="Times New Roman" w:hint="eastAsia"/>
          <w:szCs w:val="21"/>
        </w:rPr>
        <w:t>，通过创建拥有有限权限的账户，</w:t>
      </w:r>
      <w:r w:rsidRPr="00A651C4">
        <w:rPr>
          <w:rFonts w:ascii="Times New Roman" w:hAnsi="Times New Roman" w:hint="eastAsia"/>
          <w:szCs w:val="21"/>
        </w:rPr>
        <w:t>可以避免信息被</w:t>
      </w:r>
      <w:r>
        <w:rPr>
          <w:rFonts w:ascii="Times New Roman" w:hAnsi="Times New Roman" w:hint="eastAsia"/>
          <w:szCs w:val="21"/>
        </w:rPr>
        <w:t>错误</w:t>
      </w:r>
      <w:r w:rsidRPr="00A651C4">
        <w:rPr>
          <w:rFonts w:ascii="Times New Roman" w:hAnsi="Times New Roman" w:hint="eastAsia"/>
          <w:szCs w:val="21"/>
        </w:rPr>
        <w:t>的修改</w:t>
      </w:r>
      <w:r>
        <w:rPr>
          <w:rFonts w:ascii="Times New Roman" w:hAnsi="Times New Roman" w:hint="eastAsia"/>
          <w:szCs w:val="21"/>
        </w:rPr>
        <w:t>，保障数据的安全性</w:t>
      </w:r>
      <w:r w:rsidRPr="00A651C4">
        <w:rPr>
          <w:rFonts w:ascii="Times New Roman" w:hAnsi="Times New Roman" w:hint="eastAsia"/>
          <w:szCs w:val="21"/>
        </w:rPr>
        <w:t>。</w:t>
      </w:r>
    </w:p>
    <w:p w14:paraId="5C8DFEED" w14:textId="122EECD1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30" w:name="_Toc12607"/>
      <w:bookmarkStart w:id="31" w:name="_Toc25674"/>
      <w:bookmarkStart w:id="32" w:name="_Toc4793"/>
      <w:bookmarkStart w:id="33" w:name="_Toc30013"/>
      <w:bookmarkStart w:id="34" w:name="_Toc25570"/>
      <w:bookmarkStart w:id="35" w:name="_Toc18836"/>
      <w:bookmarkStart w:id="36" w:name="_Toc21138"/>
      <w:bookmarkStart w:id="37" w:name="_Toc24687"/>
      <w:bookmarkStart w:id="38" w:name="_Toc14786_WPSOffice_Level2"/>
      <w:bookmarkStart w:id="39" w:name="_Toc7713"/>
      <w:bookmarkStart w:id="40" w:name="_Toc24532_WPSOffice_Level2"/>
      <w:bookmarkStart w:id="41" w:name="_Toc516144842"/>
      <w:bookmarkStart w:id="42" w:name="_Toc106553224"/>
      <w:r w:rsidRPr="004B6C7F">
        <w:rPr>
          <w:rFonts w:ascii="黑体" w:eastAsia="黑体" w:hAnsi="黑体" w:cs="黑体" w:hint="eastAsia"/>
          <w:szCs w:val="21"/>
        </w:rPr>
        <w:t xml:space="preserve">1.2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Pr="004B6C7F">
        <w:rPr>
          <w:rFonts w:ascii="黑体" w:eastAsia="黑体" w:hAnsi="黑体" w:cs="黑体" w:hint="eastAsia"/>
          <w:szCs w:val="21"/>
        </w:rPr>
        <w:t>课题内容</w:t>
      </w:r>
      <w:bookmarkEnd w:id="42"/>
    </w:p>
    <w:p w14:paraId="4E79B791" w14:textId="2DA3DE59" w:rsidR="004B6C7F" w:rsidRPr="00A03C53" w:rsidRDefault="00A03C53" w:rsidP="00A03C53">
      <w:pPr>
        <w:wordWrap w:val="0"/>
        <w:spacing w:line="300" w:lineRule="auto"/>
        <w:ind w:firstLineChars="200" w:firstLine="420"/>
        <w:jc w:val="left"/>
        <w:rPr>
          <w:rFonts w:ascii="宋体" w:hAnsi="宋体"/>
          <w:szCs w:val="21"/>
        </w:rPr>
      </w:pPr>
      <w:r w:rsidRPr="00A03C53">
        <w:rPr>
          <w:rFonts w:ascii="宋体" w:hAnsi="宋体" w:hint="eastAsia"/>
          <w:szCs w:val="21"/>
        </w:rPr>
        <w:t>本文详细介绍了关于小型超市商品管理系统设计与实现的相关概念，用到的开发技术的简要介绍，</w:t>
      </w:r>
      <w:r>
        <w:rPr>
          <w:rFonts w:ascii="宋体" w:hAnsi="宋体" w:hint="eastAsia"/>
          <w:szCs w:val="21"/>
        </w:rPr>
        <w:t>针对该系统</w:t>
      </w:r>
      <w:r w:rsidRPr="00A03C53">
        <w:rPr>
          <w:rFonts w:ascii="宋体" w:hAnsi="宋体" w:hint="eastAsia"/>
          <w:szCs w:val="21"/>
        </w:rPr>
        <w:t>的需求分析</w:t>
      </w:r>
      <w:r>
        <w:rPr>
          <w:rFonts w:ascii="宋体" w:hAnsi="宋体" w:hint="eastAsia"/>
          <w:szCs w:val="21"/>
        </w:rPr>
        <w:t>，</w:t>
      </w:r>
      <w:r w:rsidRPr="00A03C53">
        <w:rPr>
          <w:rFonts w:ascii="宋体" w:hAnsi="宋体" w:hint="eastAsia"/>
          <w:szCs w:val="21"/>
        </w:rPr>
        <w:t>系统总体结构设计方案</w:t>
      </w:r>
      <w:r>
        <w:rPr>
          <w:rFonts w:ascii="宋体" w:hAnsi="宋体" w:hint="eastAsia"/>
          <w:szCs w:val="21"/>
        </w:rPr>
        <w:t>，以及</w:t>
      </w:r>
      <w:r w:rsidRPr="00A03C53">
        <w:rPr>
          <w:rFonts w:ascii="宋体" w:hAnsi="宋体" w:hint="eastAsia"/>
          <w:szCs w:val="21"/>
        </w:rPr>
        <w:t>数据库结构的设计与实现</w:t>
      </w:r>
      <w:r>
        <w:rPr>
          <w:rFonts w:ascii="宋体" w:hAnsi="宋体" w:hint="eastAsia"/>
          <w:szCs w:val="21"/>
        </w:rPr>
        <w:t>和</w:t>
      </w:r>
      <w:r w:rsidRPr="00A03C53">
        <w:rPr>
          <w:rFonts w:ascii="宋体" w:hAnsi="宋体" w:hint="eastAsia"/>
          <w:szCs w:val="21"/>
        </w:rPr>
        <w:t>数据库应用程序的开发。</w:t>
      </w:r>
    </w:p>
    <w:p w14:paraId="2E841DFA" w14:textId="77777777" w:rsidR="004B6C7F" w:rsidRPr="004B6C7F" w:rsidRDefault="004B6C7F" w:rsidP="004B6C7F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43" w:name="_Toc1131"/>
      <w:bookmarkStart w:id="44" w:name="_Toc23799"/>
      <w:bookmarkStart w:id="45" w:name="_Toc27918"/>
      <w:bookmarkStart w:id="46" w:name="_Toc29770_WPSOffice_Level1"/>
      <w:bookmarkStart w:id="47" w:name="_Toc13771"/>
      <w:bookmarkStart w:id="48" w:name="_Toc8306"/>
      <w:bookmarkStart w:id="49" w:name="_Toc3702_WPSOffice_Level1"/>
      <w:bookmarkStart w:id="50" w:name="_Toc516144845"/>
      <w:bookmarkStart w:id="51" w:name="_Toc18391"/>
      <w:bookmarkStart w:id="52" w:name="_Toc9038"/>
      <w:bookmarkStart w:id="53" w:name="_Toc17661_WPSOffice_Level1"/>
      <w:bookmarkStart w:id="54" w:name="_Toc106553225"/>
      <w:bookmarkStart w:id="55" w:name="_Toc370986785"/>
      <w:bookmarkStart w:id="56" w:name="_Toc19180"/>
      <w:bookmarkStart w:id="57" w:name="_Toc451176712"/>
      <w:bookmarkStart w:id="58" w:name="_Toc3394"/>
      <w:bookmarkStart w:id="59" w:name="_Toc419910723"/>
      <w:bookmarkStart w:id="60" w:name="_Toc419909908"/>
      <w:bookmarkStart w:id="61" w:name="_Toc342762144"/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2 </w:t>
      </w:r>
      <w:r w:rsidR="00325485">
        <w:rPr>
          <w:rStyle w:val="1Char"/>
          <w:rFonts w:ascii="黑体" w:hAnsi="黑体"/>
          <w:b w:val="0"/>
          <w:kern w:val="44"/>
          <w:szCs w:val="28"/>
          <w:lang w:val="en-US"/>
        </w:rPr>
        <w:t>系统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需求分析及相关</w:t>
      </w:r>
      <w:r w:rsidR="00A86A43">
        <w:rPr>
          <w:rStyle w:val="1Char"/>
          <w:rFonts w:ascii="黑体" w:hAnsi="黑体"/>
          <w:b w:val="0"/>
          <w:kern w:val="44"/>
          <w:szCs w:val="28"/>
          <w:lang w:val="en-US"/>
        </w:rPr>
        <w:t>技术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介绍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1D7ED3A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62" w:name="_Toc27267"/>
      <w:bookmarkStart w:id="63" w:name="_Toc29770_WPSOffice_Level2"/>
      <w:bookmarkStart w:id="64" w:name="_Toc9832"/>
      <w:bookmarkStart w:id="65" w:name="_Toc11216"/>
      <w:bookmarkStart w:id="66" w:name="_Toc31120"/>
      <w:bookmarkStart w:id="67" w:name="_Toc28168"/>
      <w:bookmarkStart w:id="68" w:name="_Toc3671"/>
      <w:bookmarkStart w:id="69" w:name="_Toc2724"/>
      <w:bookmarkStart w:id="70" w:name="_Toc6881"/>
      <w:bookmarkStart w:id="71" w:name="_Toc3702_WPSOffice_Level2"/>
      <w:bookmarkStart w:id="72" w:name="_Toc516144846"/>
      <w:bookmarkStart w:id="73" w:name="_Toc24375"/>
      <w:bookmarkStart w:id="74" w:name="_Toc25489_WPSOffice_Level2"/>
      <w:bookmarkStart w:id="75" w:name="_Toc106553226"/>
      <w:r w:rsidRPr="004B6C7F">
        <w:rPr>
          <w:rFonts w:ascii="黑体" w:eastAsia="黑体" w:hAnsi="黑体" w:cs="黑体" w:hint="eastAsia"/>
          <w:szCs w:val="21"/>
        </w:rPr>
        <w:t>2.1 功能需求分析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4B9F7849" w14:textId="1018F30C" w:rsidR="00684741" w:rsidRDefault="00684741" w:rsidP="00684741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684741">
        <w:rPr>
          <w:rFonts w:ascii="宋体" w:hAnsi="宋体" w:hint="eastAsia"/>
          <w:szCs w:val="21"/>
        </w:rPr>
        <w:t>随着经济的高速发展</w:t>
      </w:r>
      <w:r>
        <w:rPr>
          <w:rFonts w:ascii="宋体" w:hAnsi="宋体" w:hint="eastAsia"/>
          <w:szCs w:val="21"/>
        </w:rPr>
        <w:t>以及互联网支付的普及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的信息化工作也在如火如茶地进行，</w:t>
      </w:r>
      <w:r>
        <w:rPr>
          <w:rFonts w:ascii="宋体" w:hAnsi="宋体" w:hint="eastAsia"/>
          <w:szCs w:val="21"/>
        </w:rPr>
        <w:t>小型超市由于规模较小，在运营开始就采用</w:t>
      </w:r>
      <w:r w:rsidRPr="00684741">
        <w:rPr>
          <w:rFonts w:ascii="宋体" w:hAnsi="宋体" w:hint="eastAsia"/>
          <w:szCs w:val="21"/>
        </w:rPr>
        <w:t>原始的手工操作方式</w:t>
      </w:r>
      <w:r>
        <w:rPr>
          <w:rFonts w:ascii="宋体" w:hAnsi="宋体" w:hint="eastAsia"/>
          <w:szCs w:val="21"/>
        </w:rPr>
        <w:t>进行商品的记录、管理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这种操作方式已经逐渐无法跟上互联网的时代浪潮</w:t>
      </w:r>
      <w:r w:rsidRPr="00684741">
        <w:rPr>
          <w:rFonts w:ascii="宋体" w:hAnsi="宋体" w:hint="eastAsia"/>
          <w:szCs w:val="21"/>
        </w:rPr>
        <w:t>，商品管理系统为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对商品的管理提供了方便，提高了管理效率。</w:t>
      </w:r>
    </w:p>
    <w:p w14:paraId="258B046A" w14:textId="472F9909" w:rsidR="004B6C7F" w:rsidRDefault="00684741" w:rsidP="00A03C53">
      <w:pPr>
        <w:spacing w:line="300" w:lineRule="auto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小型超市</w:t>
      </w:r>
      <w:r w:rsidR="00A03C53" w:rsidRPr="00A03C53">
        <w:rPr>
          <w:rFonts w:ascii="宋体" w:hAnsi="宋体" w:hint="eastAsia"/>
          <w:szCs w:val="21"/>
        </w:rPr>
        <w:t>管理系统是为了方便管理员管理商品而设立的，是典型的信息管理系统(MIS)，本系统主要完成对</w:t>
      </w:r>
      <w:r>
        <w:rPr>
          <w:rFonts w:ascii="宋体" w:hAnsi="宋体" w:hint="eastAsia"/>
          <w:szCs w:val="21"/>
        </w:rPr>
        <w:t>小型</w:t>
      </w:r>
      <w:r w:rsidR="00A03C53" w:rsidRPr="00A03C53">
        <w:rPr>
          <w:rFonts w:ascii="宋体" w:hAnsi="宋体" w:hint="eastAsia"/>
          <w:szCs w:val="21"/>
        </w:rPr>
        <w:t>的管理，包括进货管理，商品</w:t>
      </w:r>
      <w:r>
        <w:rPr>
          <w:rFonts w:ascii="宋体" w:hAnsi="宋体" w:hint="eastAsia"/>
          <w:szCs w:val="21"/>
        </w:rPr>
        <w:t>订单</w:t>
      </w:r>
      <w:r w:rsidR="00A03C53" w:rsidRPr="00A03C53">
        <w:rPr>
          <w:rFonts w:ascii="宋体" w:hAnsi="宋体" w:hint="eastAsia"/>
          <w:szCs w:val="21"/>
        </w:rPr>
        <w:t>汇总，库存管理和客户管理四个方面。系统可以完成对各类信息的浏览、查询、增加、更改和</w:t>
      </w:r>
      <w:r>
        <w:rPr>
          <w:rFonts w:ascii="宋体" w:hAnsi="宋体" w:hint="eastAsia"/>
          <w:szCs w:val="21"/>
        </w:rPr>
        <w:t>删除</w:t>
      </w:r>
      <w:r w:rsidR="00A03C53" w:rsidRPr="00A03C53">
        <w:rPr>
          <w:rFonts w:ascii="宋体" w:hAnsi="宋体" w:hint="eastAsia"/>
          <w:szCs w:val="21"/>
        </w:rPr>
        <w:t>。</w:t>
      </w:r>
    </w:p>
    <w:p w14:paraId="741CC087" w14:textId="5CA0569A" w:rsid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该系统特点</w:t>
      </w:r>
      <w:r>
        <w:rPr>
          <w:rFonts w:ascii="宋体" w:hAnsi="宋体" w:hint="eastAsia"/>
          <w:szCs w:val="21"/>
        </w:rPr>
        <w:t>：</w:t>
      </w:r>
    </w:p>
    <w:p w14:paraId="5DC3BCEC" w14:textId="3AA140B1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1. 通用性：适合</w:t>
      </w:r>
      <w:r>
        <w:rPr>
          <w:rFonts w:ascii="宋体" w:hAnsi="宋体" w:hint="eastAsia"/>
          <w:szCs w:val="21"/>
        </w:rPr>
        <w:t>小型超市</w:t>
      </w:r>
      <w:r w:rsidRPr="002536B4">
        <w:rPr>
          <w:rFonts w:ascii="宋体" w:hAnsi="宋体" w:hint="eastAsia"/>
          <w:szCs w:val="21"/>
        </w:rPr>
        <w:t>对商品信息进行管理。</w:t>
      </w:r>
    </w:p>
    <w:p w14:paraId="39338765" w14:textId="573BA41C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2.界面友好：提供给管理员良好的操作界面，简单直观，方便操作。</w:t>
      </w:r>
    </w:p>
    <w:p w14:paraId="0E272FFC" w14:textId="08DE097B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3. 准确性：通过良好的用户界面，可以快速准确的实现信息查询。</w:t>
      </w:r>
    </w:p>
    <w:p w14:paraId="6135204F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76" w:name="_Toc1652_WPSOffice_Level2"/>
      <w:bookmarkStart w:id="77" w:name="_Toc12756"/>
      <w:bookmarkStart w:id="78" w:name="_Toc4414_WPSOffice_Level2"/>
      <w:bookmarkStart w:id="79" w:name="_Toc15630"/>
      <w:bookmarkStart w:id="80" w:name="_Toc18882"/>
      <w:bookmarkStart w:id="81" w:name="_Toc27616"/>
      <w:bookmarkStart w:id="82" w:name="_Toc2775"/>
      <w:bookmarkStart w:id="83" w:name="_Toc18464"/>
      <w:bookmarkStart w:id="84" w:name="_Toc19948"/>
      <w:bookmarkStart w:id="85" w:name="_Toc4496"/>
      <w:bookmarkStart w:id="86" w:name="_Toc6056_WPSOffice_Level2"/>
      <w:bookmarkStart w:id="87" w:name="_Toc516144847"/>
      <w:bookmarkStart w:id="88" w:name="_Toc6114"/>
      <w:bookmarkStart w:id="89" w:name="_Toc106553227"/>
      <w:r w:rsidRPr="004B6C7F">
        <w:rPr>
          <w:rFonts w:ascii="黑体" w:eastAsia="黑体" w:hAnsi="黑体" w:cs="黑体" w:hint="eastAsia"/>
          <w:szCs w:val="21"/>
        </w:rPr>
        <w:lastRenderedPageBreak/>
        <w:t>2.2 可行性分析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4E2573AE" w14:textId="3B0EFA28" w:rsidR="009527BE" w:rsidRDefault="002536B4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 w:rsidRPr="002536B4">
        <w:rPr>
          <w:rFonts w:ascii="宋体" w:hAnsi="宋体" w:cs="黑体" w:hint="eastAsia"/>
          <w:color w:val="000000" w:themeColor="text1"/>
          <w:szCs w:val="21"/>
        </w:rPr>
        <w:t>技术可行性：</w:t>
      </w:r>
      <w:r>
        <w:rPr>
          <w:rFonts w:ascii="宋体" w:hAnsi="宋体" w:cs="黑体" w:hint="eastAsia"/>
          <w:color w:val="000000" w:themeColor="text1"/>
          <w:szCs w:val="21"/>
        </w:rPr>
        <w:t>本系统采用MySQL</w:t>
      </w:r>
      <w:r>
        <w:rPr>
          <w:rFonts w:ascii="宋体" w:hAnsi="宋体" w:cs="黑体"/>
          <w:color w:val="000000" w:themeColor="text1"/>
          <w:szCs w:val="21"/>
        </w:rPr>
        <w:t xml:space="preserve"> 8</w:t>
      </w:r>
      <w:r>
        <w:rPr>
          <w:rFonts w:ascii="宋体" w:hAnsi="宋体" w:cs="黑体" w:hint="eastAsia"/>
          <w:color w:val="000000" w:themeColor="text1"/>
          <w:szCs w:val="21"/>
        </w:rPr>
        <w:t>以及Python</w:t>
      </w:r>
      <w:r>
        <w:rPr>
          <w:rFonts w:ascii="宋体" w:hAnsi="宋体" w:cs="黑体"/>
          <w:color w:val="000000" w:themeColor="text1"/>
          <w:szCs w:val="21"/>
        </w:rPr>
        <w:t>3</w:t>
      </w:r>
      <w:r>
        <w:rPr>
          <w:rFonts w:ascii="宋体" w:hAnsi="宋体" w:cs="黑体" w:hint="eastAsia"/>
          <w:color w:val="000000" w:themeColor="text1"/>
          <w:szCs w:val="21"/>
        </w:rPr>
        <w:t>进行开发。MySQL能够处理大量数据并保障数据的安全性，</w:t>
      </w:r>
      <w:r w:rsidR="00114085">
        <w:rPr>
          <w:rFonts w:ascii="宋体" w:hAnsi="宋体" w:cs="黑体" w:hint="eastAsia"/>
          <w:color w:val="000000" w:themeColor="text1"/>
          <w:szCs w:val="21"/>
        </w:rPr>
        <w:t>其易用性，灵活性和低成本非常适合</w:t>
      </w:r>
      <w:r>
        <w:rPr>
          <w:rFonts w:ascii="宋体" w:hAnsi="宋体" w:cs="黑体" w:hint="eastAsia"/>
          <w:color w:val="000000" w:themeColor="text1"/>
          <w:szCs w:val="21"/>
        </w:rPr>
        <w:t>小型超市</w:t>
      </w:r>
      <w:r w:rsidR="00114085">
        <w:rPr>
          <w:rFonts w:ascii="宋体" w:hAnsi="宋体" w:cs="黑体" w:hint="eastAsia"/>
          <w:color w:val="000000" w:themeColor="text1"/>
          <w:szCs w:val="21"/>
        </w:rPr>
        <w:t>。Python</w:t>
      </w:r>
      <w:r>
        <w:rPr>
          <w:rFonts w:ascii="宋体" w:hAnsi="宋体" w:cs="黑体" w:hint="eastAsia"/>
          <w:color w:val="000000" w:themeColor="text1"/>
          <w:szCs w:val="21"/>
        </w:rPr>
        <w:t>可以良好的支持跨平台</w:t>
      </w:r>
      <w:r w:rsidR="00114085">
        <w:rPr>
          <w:rFonts w:ascii="宋体" w:hAnsi="宋体" w:cs="黑体" w:hint="eastAsia"/>
          <w:color w:val="000000" w:themeColor="text1"/>
          <w:szCs w:val="21"/>
        </w:rPr>
        <w:t>、跨架构</w:t>
      </w:r>
      <w:r>
        <w:rPr>
          <w:rFonts w:ascii="宋体" w:hAnsi="宋体" w:cs="黑体" w:hint="eastAsia"/>
          <w:color w:val="000000" w:themeColor="text1"/>
          <w:szCs w:val="21"/>
        </w:rPr>
        <w:t>运行，满足客户不同的运行环境需求。</w:t>
      </w:r>
    </w:p>
    <w:p w14:paraId="489F9670" w14:textId="5BB24285" w:rsidR="00114085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市场前景：目前多数小型超市仍在采用纸笔记录的方式进行商品管理，效率低下且数据以损坏。低成本的</w:t>
      </w:r>
      <w:r w:rsidRPr="00114085">
        <w:rPr>
          <w:rFonts w:ascii="宋体" w:hAnsi="宋体" w:cs="黑体" w:hint="eastAsia"/>
          <w:color w:val="000000" w:themeColor="text1"/>
          <w:szCs w:val="21"/>
        </w:rPr>
        <w:t>小型超市商品管理系统</w:t>
      </w:r>
      <w:r>
        <w:rPr>
          <w:rFonts w:ascii="宋体" w:hAnsi="宋体" w:cs="黑体" w:hint="eastAsia"/>
          <w:color w:val="000000" w:themeColor="text1"/>
          <w:szCs w:val="21"/>
        </w:rPr>
        <w:t>可以大幅提升商品管理效率，提高超市的库存周转率</w:t>
      </w:r>
      <w:r w:rsidR="00B60F4D">
        <w:rPr>
          <w:rFonts w:ascii="宋体" w:hAnsi="宋体" w:cs="黑体" w:hint="eastAsia"/>
          <w:color w:val="000000" w:themeColor="text1"/>
          <w:szCs w:val="21"/>
        </w:rPr>
        <w:t>，降低超市等库存和运营成本。</w:t>
      </w:r>
    </w:p>
    <w:p w14:paraId="786C0D33" w14:textId="56BC9137" w:rsidR="00114085" w:rsidRPr="002536B4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目标群体：</w:t>
      </w:r>
      <w:r w:rsidR="00B60F4D" w:rsidRPr="00114085">
        <w:rPr>
          <w:rFonts w:ascii="宋体" w:hAnsi="宋体" w:cs="黑体" w:hint="eastAsia"/>
          <w:color w:val="000000" w:themeColor="text1"/>
          <w:szCs w:val="21"/>
        </w:rPr>
        <w:t>小型超市</w:t>
      </w:r>
      <w:r w:rsidR="00B60F4D">
        <w:rPr>
          <w:rFonts w:ascii="宋体" w:hAnsi="宋体" w:cs="黑体" w:hint="eastAsia"/>
          <w:color w:val="000000" w:themeColor="text1"/>
          <w:szCs w:val="21"/>
        </w:rPr>
        <w:t>、社区便利店等</w:t>
      </w:r>
    </w:p>
    <w:p w14:paraId="0DD3B327" w14:textId="13D89C63" w:rsidR="004B6C7F" w:rsidRPr="004B6C7F" w:rsidRDefault="004B6C7F" w:rsidP="004B6C7F">
      <w:pPr>
        <w:spacing w:line="300" w:lineRule="auto"/>
        <w:ind w:firstLineChars="200" w:firstLine="420"/>
        <w:rPr>
          <w:rFonts w:ascii="宋体" w:hAnsi="宋体"/>
          <w:szCs w:val="21"/>
        </w:rPr>
      </w:pPr>
    </w:p>
    <w:p w14:paraId="0D8CA9F3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90" w:name="_Toc8277_WPSOffice_Level2"/>
      <w:bookmarkStart w:id="91" w:name="_Toc7622"/>
      <w:bookmarkStart w:id="92" w:name="_Toc1735"/>
      <w:bookmarkStart w:id="93" w:name="_Toc9402_WPSOffice_Level2"/>
      <w:bookmarkStart w:id="94" w:name="_Toc5050"/>
      <w:bookmarkStart w:id="95" w:name="_Toc140"/>
      <w:bookmarkStart w:id="96" w:name="_Toc30463"/>
      <w:bookmarkStart w:id="97" w:name="_Toc29704"/>
      <w:bookmarkStart w:id="98" w:name="_Toc15437"/>
      <w:bookmarkStart w:id="99" w:name="_Toc6608_WPSOffice_Level2"/>
      <w:bookmarkStart w:id="100" w:name="_Toc516144851"/>
      <w:bookmarkStart w:id="101" w:name="_Toc29885"/>
      <w:bookmarkStart w:id="102" w:name="_Toc28924"/>
      <w:bookmarkStart w:id="103" w:name="_Toc106553228"/>
      <w:r w:rsidRPr="004B6C7F">
        <w:rPr>
          <w:rFonts w:ascii="黑体" w:eastAsia="黑体" w:hAnsi="黑体" w:cs="黑体" w:hint="eastAsia"/>
          <w:szCs w:val="21"/>
        </w:rPr>
        <w:t>2.3 系统</w:t>
      </w:r>
      <w:r w:rsidR="002B4550">
        <w:rPr>
          <w:rFonts w:ascii="黑体" w:eastAsia="黑体" w:hAnsi="黑体" w:cs="黑体" w:hint="eastAsia"/>
          <w:szCs w:val="21"/>
        </w:rPr>
        <w:t>运行</w:t>
      </w:r>
      <w:r w:rsidRPr="004B6C7F">
        <w:rPr>
          <w:rFonts w:ascii="黑体" w:eastAsia="黑体" w:hAnsi="黑体" w:cs="黑体" w:hint="eastAsia"/>
          <w:szCs w:val="21"/>
        </w:rPr>
        <w:t>环境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bookmarkEnd w:id="55"/>
    <w:bookmarkEnd w:id="56"/>
    <w:bookmarkEnd w:id="57"/>
    <w:bookmarkEnd w:id="58"/>
    <w:bookmarkEnd w:id="59"/>
    <w:bookmarkEnd w:id="60"/>
    <w:bookmarkEnd w:id="61"/>
    <w:p w14:paraId="54A50975" w14:textId="2D0A94B4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系统</w:t>
      </w:r>
      <w:r>
        <w:rPr>
          <w:rFonts w:ascii="宋体" w:hAnsi="宋体" w:hint="eastAsia"/>
          <w:szCs w:val="21"/>
        </w:rPr>
        <w:t>平台：Windows或macOS</w:t>
      </w:r>
    </w:p>
    <w:p w14:paraId="68608D64" w14:textId="09F79210" w:rsidR="004B6C7F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数据库版本：MySQL</w:t>
      </w:r>
      <w:r w:rsidRPr="00FA6890">
        <w:rPr>
          <w:rFonts w:ascii="宋体" w:hAnsi="宋体"/>
          <w:szCs w:val="21"/>
        </w:rPr>
        <w:t xml:space="preserve"> 8</w:t>
      </w:r>
    </w:p>
    <w:p w14:paraId="79AB2D07" w14:textId="238E45E1" w:rsid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开发环境：Python</w:t>
      </w:r>
      <w:r>
        <w:rPr>
          <w:rFonts w:ascii="宋体" w:hAnsi="宋体"/>
          <w:szCs w:val="21"/>
        </w:rPr>
        <w:t xml:space="preserve"> 3.</w:t>
      </w:r>
      <w:r w:rsidR="003875E0">
        <w:rPr>
          <w:rFonts w:ascii="宋体" w:hAnsi="宋体"/>
          <w:szCs w:val="21"/>
        </w:rPr>
        <w:t>9</w:t>
      </w:r>
      <w:r w:rsidR="0011160D">
        <w:rPr>
          <w:rFonts w:ascii="宋体" w:hAnsi="宋体" w:hint="eastAsia"/>
          <w:szCs w:val="21"/>
        </w:rPr>
        <w:t>（或Python</w:t>
      </w:r>
      <w:r w:rsidR="0011160D">
        <w:rPr>
          <w:rFonts w:ascii="宋体" w:hAnsi="宋体"/>
          <w:szCs w:val="21"/>
        </w:rPr>
        <w:t>3.10</w:t>
      </w:r>
      <w:r w:rsidR="0011160D">
        <w:rPr>
          <w:rFonts w:ascii="宋体" w:hAnsi="宋体" w:hint="eastAsia"/>
          <w:szCs w:val="21"/>
        </w:rPr>
        <w:t>）</w:t>
      </w:r>
    </w:p>
    <w:p w14:paraId="068257F5" w14:textId="0D6D08D7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引用库：P</w:t>
      </w:r>
      <w:r>
        <w:rPr>
          <w:rFonts w:ascii="宋体" w:hAnsi="宋体"/>
          <w:szCs w:val="21"/>
        </w:rPr>
        <w:t>yMySQL</w:t>
      </w:r>
      <w:r>
        <w:rPr>
          <w:rFonts w:ascii="宋体" w:hAnsi="宋体" w:hint="eastAsia"/>
          <w:szCs w:val="21"/>
        </w:rPr>
        <w:t>、</w:t>
      </w:r>
    </w:p>
    <w:p w14:paraId="776AC3A6" w14:textId="55E09EB4" w:rsidR="00557861" w:rsidRDefault="00FA6890" w:rsidP="00557861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/>
          <w:szCs w:val="21"/>
        </w:rPr>
        <w:t>cryptography</w:t>
      </w:r>
      <w:r>
        <w:rPr>
          <w:rFonts w:ascii="宋体" w:hAnsi="宋体" w:hint="eastAsia"/>
          <w:szCs w:val="21"/>
        </w:rPr>
        <w:t>、</w:t>
      </w:r>
    </w:p>
    <w:p w14:paraId="09B2B223" w14:textId="5127F13C" w:rsidR="00557861" w:rsidRPr="00FA6890" w:rsidRDefault="00557861" w:rsidP="0011160D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wxPython</w:t>
      </w:r>
    </w:p>
    <w:p w14:paraId="5B1D256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04" w:name="_Toc7199"/>
      <w:bookmarkStart w:id="105" w:name="_Toc13969"/>
      <w:bookmarkStart w:id="106" w:name="_Toc11750_WPSOffice_Level2"/>
      <w:bookmarkStart w:id="107" w:name="_Toc24155"/>
      <w:bookmarkStart w:id="108" w:name="_Toc4881"/>
      <w:bookmarkStart w:id="109" w:name="_Toc7168"/>
      <w:bookmarkStart w:id="110" w:name="_Toc6296"/>
      <w:bookmarkStart w:id="111" w:name="_Toc7188"/>
      <w:bookmarkStart w:id="112" w:name="_Toc27976_WPSOffice_Level2"/>
      <w:bookmarkStart w:id="113" w:name="_Toc23761"/>
      <w:bookmarkStart w:id="114" w:name="_Toc20581"/>
      <w:bookmarkStart w:id="115" w:name="_Toc30921_WPSOffice_Level2"/>
      <w:bookmarkStart w:id="116" w:name="_Toc516144852"/>
      <w:bookmarkStart w:id="117" w:name="_Toc106553229"/>
      <w:r w:rsidRPr="004B6C7F">
        <w:rPr>
          <w:rFonts w:ascii="黑体" w:eastAsia="黑体" w:hAnsi="黑体" w:cs="黑体" w:hint="eastAsia"/>
          <w:szCs w:val="21"/>
        </w:rPr>
        <w:t>2.4 相关技术介绍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628AA66F" w14:textId="375ABC23" w:rsidR="0011160D" w:rsidRDefault="00B60F4D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MySQL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是一个关系型数据库，使用</w:t>
      </w:r>
      <w:r w:rsidRPr="00B60F4D">
        <w:rPr>
          <w:rFonts w:ascii="Times New Roman" w:hAnsi="Times New Roman" w:hint="eastAsia"/>
          <w:szCs w:val="21"/>
        </w:rPr>
        <w:t xml:space="preserve"> SQL </w:t>
      </w:r>
      <w:r w:rsidRPr="00B60F4D">
        <w:rPr>
          <w:rFonts w:ascii="Times New Roman" w:hAnsi="Times New Roman" w:hint="eastAsia"/>
          <w:szCs w:val="21"/>
        </w:rPr>
        <w:t>语言进行增删改查操作，目前属于</w:t>
      </w:r>
      <w:r w:rsidRPr="00B60F4D">
        <w:rPr>
          <w:rFonts w:ascii="Times New Roman" w:hAnsi="Times New Roman" w:hint="eastAsia"/>
          <w:szCs w:val="21"/>
        </w:rPr>
        <w:t xml:space="preserve"> Oracle </w:t>
      </w:r>
      <w:r w:rsidRPr="00B60F4D">
        <w:rPr>
          <w:rFonts w:ascii="Times New Roman" w:hAnsi="Times New Roman" w:hint="eastAsia"/>
          <w:szCs w:val="21"/>
        </w:rPr>
        <w:t>旗下的产品。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数据库开源免费，能够跨平台，支持分布式，性能也不错</w:t>
      </w:r>
      <w:r>
        <w:rPr>
          <w:rFonts w:ascii="Times New Roman" w:hAnsi="Times New Roman" w:hint="eastAsia"/>
          <w:szCs w:val="21"/>
        </w:rPr>
        <w:t>，</w:t>
      </w:r>
      <w:r w:rsidRPr="00B60F4D">
        <w:rPr>
          <w:rFonts w:ascii="Times New Roman" w:hAnsi="Times New Roman" w:hint="eastAsia"/>
          <w:szCs w:val="21"/>
        </w:rPr>
        <w:t>非常适合中小型企业作为数据库</w:t>
      </w:r>
      <w:r w:rsidR="006C62D5">
        <w:rPr>
          <w:rFonts w:ascii="Times New Roman" w:hAnsi="Times New Roman" w:hint="eastAsia"/>
          <w:szCs w:val="21"/>
        </w:rPr>
        <w:t>，</w:t>
      </w:r>
      <w:r w:rsidR="0011160D">
        <w:rPr>
          <w:rFonts w:ascii="Times New Roman" w:hAnsi="Times New Roman" w:hint="eastAsia"/>
          <w:szCs w:val="21"/>
        </w:rPr>
        <w:t>本设计使用</w:t>
      </w:r>
      <w:r w:rsidR="0011160D">
        <w:rPr>
          <w:rFonts w:ascii="Times New Roman" w:hAnsi="Times New Roman" w:hint="eastAsia"/>
          <w:szCs w:val="21"/>
        </w:rPr>
        <w:t>MySQL</w:t>
      </w:r>
      <w:r w:rsidR="0011160D">
        <w:rPr>
          <w:rFonts w:ascii="Times New Roman" w:hAnsi="Times New Roman"/>
          <w:szCs w:val="21"/>
        </w:rPr>
        <w:t xml:space="preserve"> 8.0</w:t>
      </w:r>
      <w:r w:rsidR="0011160D">
        <w:rPr>
          <w:rFonts w:ascii="Times New Roman" w:hAnsi="Times New Roman" w:hint="eastAsia"/>
          <w:szCs w:val="21"/>
        </w:rPr>
        <w:t>作为数据库</w:t>
      </w:r>
      <w:r w:rsidR="006C62D5">
        <w:rPr>
          <w:rFonts w:ascii="Times New Roman" w:hAnsi="Times New Roman" w:hint="eastAsia"/>
          <w:szCs w:val="21"/>
        </w:rPr>
        <w:t>。</w:t>
      </w:r>
    </w:p>
    <w:p w14:paraId="5B7C1BDC" w14:textId="517C3C43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Python </w:t>
      </w:r>
      <w:r w:rsidRPr="00B60F4D">
        <w:rPr>
          <w:rFonts w:ascii="Times New Roman" w:hAnsi="Times New Roman" w:hint="eastAsia"/>
          <w:szCs w:val="21"/>
        </w:rPr>
        <w:t>是一种解释型、面向对象、动态数据类型的高级程序设计语言。</w:t>
      </w:r>
    </w:p>
    <w:p w14:paraId="2620C59C" w14:textId="2EF0587E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PyMySQL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PyMySQL </w:t>
      </w:r>
      <w:r w:rsidRPr="00B60F4D">
        <w:rPr>
          <w:rFonts w:ascii="Times New Roman" w:hAnsi="Times New Roman" w:hint="eastAsia"/>
          <w:szCs w:val="21"/>
        </w:rPr>
        <w:t>是在</w:t>
      </w:r>
      <w:r w:rsidRPr="00B60F4D">
        <w:rPr>
          <w:rFonts w:ascii="Times New Roman" w:hAnsi="Times New Roman" w:hint="eastAsia"/>
          <w:szCs w:val="21"/>
        </w:rPr>
        <w:t xml:space="preserve"> Python3.x </w:t>
      </w:r>
      <w:r w:rsidRPr="00B60F4D">
        <w:rPr>
          <w:rFonts w:ascii="Times New Roman" w:hAnsi="Times New Roman" w:hint="eastAsia"/>
          <w:szCs w:val="21"/>
        </w:rPr>
        <w:t>版本中用于连接</w:t>
      </w:r>
      <w:r w:rsidRPr="00B60F4D">
        <w:rPr>
          <w:rFonts w:ascii="Times New Roman" w:hAnsi="Times New Roman" w:hint="eastAsia"/>
          <w:szCs w:val="21"/>
        </w:rPr>
        <w:t xml:space="preserve"> MySQL </w:t>
      </w:r>
      <w:r w:rsidRPr="00B60F4D">
        <w:rPr>
          <w:rFonts w:ascii="Times New Roman" w:hAnsi="Times New Roman" w:hint="eastAsia"/>
          <w:szCs w:val="21"/>
        </w:rPr>
        <w:t>服务器的一个库</w:t>
      </w:r>
      <w:r>
        <w:rPr>
          <w:rFonts w:ascii="Times New Roman" w:hAnsi="Times New Roman" w:hint="eastAsia"/>
          <w:szCs w:val="21"/>
        </w:rPr>
        <w:t>，</w:t>
      </w:r>
      <w:r w:rsidRPr="00B60F4D">
        <w:rPr>
          <w:rFonts w:ascii="Times New Roman" w:hAnsi="Times New Roman" w:hint="eastAsia"/>
          <w:szCs w:val="21"/>
        </w:rPr>
        <w:t xml:space="preserve">PyMySQL </w:t>
      </w:r>
      <w:r w:rsidRPr="00B60F4D">
        <w:rPr>
          <w:rFonts w:ascii="Times New Roman" w:hAnsi="Times New Roman" w:hint="eastAsia"/>
          <w:szCs w:val="21"/>
        </w:rPr>
        <w:t>遵循</w:t>
      </w:r>
      <w:r w:rsidRPr="00B60F4D">
        <w:rPr>
          <w:rFonts w:ascii="Times New Roman" w:hAnsi="Times New Roman" w:hint="eastAsia"/>
          <w:szCs w:val="21"/>
        </w:rPr>
        <w:t xml:space="preserve"> Python </w:t>
      </w:r>
      <w:r w:rsidRPr="00B60F4D">
        <w:rPr>
          <w:rFonts w:ascii="Times New Roman" w:hAnsi="Times New Roman" w:hint="eastAsia"/>
          <w:szCs w:val="21"/>
        </w:rPr>
        <w:t>数据库</w:t>
      </w:r>
      <w:r w:rsidRPr="00B60F4D">
        <w:rPr>
          <w:rFonts w:ascii="Times New Roman" w:hAnsi="Times New Roman" w:hint="eastAsia"/>
          <w:szCs w:val="21"/>
        </w:rPr>
        <w:t xml:space="preserve"> API v2.0 </w:t>
      </w:r>
      <w:r w:rsidRPr="00B60F4D">
        <w:rPr>
          <w:rFonts w:ascii="Times New Roman" w:hAnsi="Times New Roman" w:hint="eastAsia"/>
          <w:szCs w:val="21"/>
        </w:rPr>
        <w:t>规范，并包含了</w:t>
      </w:r>
      <w:r w:rsidRPr="00B60F4D">
        <w:rPr>
          <w:rFonts w:ascii="Times New Roman" w:hAnsi="Times New Roman" w:hint="eastAsia"/>
          <w:szCs w:val="21"/>
        </w:rPr>
        <w:t xml:space="preserve"> pure-Python MySQL </w:t>
      </w:r>
      <w:r w:rsidRPr="00B60F4D">
        <w:rPr>
          <w:rFonts w:ascii="Times New Roman" w:hAnsi="Times New Roman" w:hint="eastAsia"/>
          <w:szCs w:val="21"/>
        </w:rPr>
        <w:t>客户端库。</w:t>
      </w:r>
    </w:p>
    <w:p w14:paraId="557FA214" w14:textId="0CF4267D" w:rsidR="006C62D5" w:rsidRDefault="006C62D5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r>
        <w:rPr>
          <w:rFonts w:ascii="Times New Roman" w:hAnsi="Times New Roman" w:hint="eastAsia"/>
          <w:szCs w:val="21"/>
        </w:rPr>
        <w:t>PyMySQL</w:t>
      </w:r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>pip install PyMySQL</w:t>
      </w:r>
      <w:r>
        <w:rPr>
          <w:rFonts w:ascii="Times New Roman" w:hAnsi="Times New Roman" w:hint="eastAsia"/>
          <w:szCs w:val="21"/>
        </w:rPr>
        <w:t>”安装。</w:t>
      </w:r>
    </w:p>
    <w:p w14:paraId="5A18786A" w14:textId="0D753147" w:rsidR="00A04B78" w:rsidRDefault="00A04B78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：</w:t>
      </w:r>
      <w:r w:rsidRPr="00A04B78">
        <w:rPr>
          <w:rFonts w:ascii="Times New Roman" w:hAnsi="Times New Roman" w:hint="eastAsia"/>
          <w:szCs w:val="21"/>
        </w:rPr>
        <w:t>Cryptography</w:t>
      </w:r>
      <w:r w:rsidRPr="00A04B78">
        <w:rPr>
          <w:rFonts w:ascii="Times New Roman" w:hAnsi="Times New Roman" w:hint="eastAsia"/>
          <w:szCs w:val="21"/>
        </w:rPr>
        <w:t>是一个标准</w:t>
      </w:r>
      <w:r w:rsidRPr="00A04B78">
        <w:rPr>
          <w:rFonts w:ascii="Times New Roman" w:hAnsi="Times New Roman" w:hint="eastAsia"/>
          <w:szCs w:val="21"/>
        </w:rPr>
        <w:t>Python</w:t>
      </w:r>
      <w:r w:rsidRPr="00A04B78">
        <w:rPr>
          <w:rFonts w:ascii="Times New Roman" w:hAnsi="Times New Roman" w:hint="eastAsia"/>
          <w:szCs w:val="21"/>
        </w:rPr>
        <w:t>加密库，支持</w:t>
      </w:r>
      <w:r w:rsidRPr="00A04B78">
        <w:rPr>
          <w:rFonts w:ascii="Times New Roman" w:hAnsi="Times New Roman" w:hint="eastAsia"/>
          <w:szCs w:val="21"/>
        </w:rPr>
        <w:t xml:space="preserve"> Python 2.6-2.7, Python 3.3+, and PyPy 2.6+</w:t>
      </w:r>
      <w:r w:rsidRPr="00A04B78">
        <w:rPr>
          <w:rFonts w:ascii="Times New Roman" w:hAnsi="Times New Roman" w:hint="eastAsia"/>
          <w:szCs w:val="21"/>
        </w:rPr>
        <w:t>。</w:t>
      </w:r>
      <w:r>
        <w:rPr>
          <w:rFonts w:ascii="Times New Roman" w:hAnsi="Times New Roman" w:hint="eastAsia"/>
          <w:szCs w:val="21"/>
        </w:rPr>
        <w:t>在这里主要给</w:t>
      </w:r>
      <w:r>
        <w:rPr>
          <w:rFonts w:ascii="Times New Roman" w:hAnsi="Times New Roman" w:hint="eastAsia"/>
          <w:szCs w:val="21"/>
        </w:rPr>
        <w:t>PyMySQL</w:t>
      </w:r>
      <w:r>
        <w:rPr>
          <w:rFonts w:ascii="Times New Roman" w:hAnsi="Times New Roman" w:hint="eastAsia"/>
          <w:szCs w:val="21"/>
        </w:rPr>
        <w:t>提供加密</w:t>
      </w:r>
      <w:r>
        <w:rPr>
          <w:rFonts w:ascii="Times New Roman" w:hAnsi="Times New Roman" w:hint="eastAsia"/>
          <w:szCs w:val="21"/>
        </w:rPr>
        <w:t>/</w:t>
      </w:r>
      <w:r>
        <w:rPr>
          <w:rFonts w:ascii="Times New Roman" w:hAnsi="Times New Roman" w:hint="eastAsia"/>
          <w:szCs w:val="21"/>
        </w:rPr>
        <w:t>解密服务。</w:t>
      </w:r>
    </w:p>
    <w:p w14:paraId="63F0162E" w14:textId="547501FB" w:rsidR="006C62D5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”安装。</w:t>
      </w:r>
    </w:p>
    <w:p w14:paraId="0CF4BE48" w14:textId="642D1BEB" w:rsidR="00A04B78" w:rsidRDefault="0011160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wxPython</w:t>
      </w:r>
      <w:r>
        <w:rPr>
          <w:rFonts w:ascii="Times New Roman" w:hAnsi="Times New Roman" w:hint="eastAsia"/>
          <w:szCs w:val="21"/>
        </w:rPr>
        <w:t>：</w:t>
      </w:r>
      <w:r w:rsidRPr="0011160D">
        <w:rPr>
          <w:rFonts w:ascii="Times New Roman" w:hAnsi="Times New Roman" w:hint="eastAsia"/>
          <w:szCs w:val="21"/>
        </w:rPr>
        <w:t>wxPython</w:t>
      </w:r>
      <w:r w:rsidRPr="0011160D">
        <w:rPr>
          <w:rFonts w:ascii="Times New Roman" w:hAnsi="Times New Roman" w:hint="eastAsia"/>
          <w:szCs w:val="21"/>
        </w:rPr>
        <w:t>是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语言的一套优秀的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图形库。允许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程序员很方便的创建完整的、功能键全的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用户界面，它是基于</w:t>
      </w:r>
      <w:r w:rsidRPr="0011160D">
        <w:rPr>
          <w:rFonts w:ascii="Times New Roman" w:hAnsi="Times New Roman" w:hint="eastAsia"/>
          <w:szCs w:val="21"/>
        </w:rPr>
        <w:t>C++</w:t>
      </w:r>
      <w:r w:rsidRPr="0011160D">
        <w:rPr>
          <w:rFonts w:ascii="Times New Roman" w:hAnsi="Times New Roman" w:hint="eastAsia"/>
          <w:szCs w:val="21"/>
        </w:rPr>
        <w:t>的函数库</w:t>
      </w:r>
      <w:r w:rsidRPr="0011160D">
        <w:rPr>
          <w:rFonts w:ascii="Times New Roman" w:hAnsi="Times New Roman" w:hint="eastAsia"/>
          <w:szCs w:val="21"/>
        </w:rPr>
        <w:t>wxWidgets</w:t>
      </w:r>
      <w:r w:rsidRPr="0011160D">
        <w:rPr>
          <w:rFonts w:ascii="Times New Roman" w:hAnsi="Times New Roman" w:hint="eastAsia"/>
          <w:szCs w:val="21"/>
        </w:rPr>
        <w:t>的封装。</w:t>
      </w:r>
      <w:r w:rsidRPr="0011160D">
        <w:rPr>
          <w:rFonts w:ascii="Times New Roman" w:hAnsi="Times New Roman" w:hint="eastAsia"/>
          <w:szCs w:val="21"/>
        </w:rPr>
        <w:t xml:space="preserve"> wxPython</w:t>
      </w:r>
      <w:r w:rsidRPr="0011160D">
        <w:rPr>
          <w:rFonts w:ascii="Times New Roman" w:hAnsi="Times New Roman" w:hint="eastAsia"/>
          <w:szCs w:val="21"/>
        </w:rPr>
        <w:t>是作为优秀的跨平台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库</w:t>
      </w:r>
      <w:r w:rsidRPr="0011160D">
        <w:rPr>
          <w:rFonts w:ascii="Times New Roman" w:hAnsi="Times New Roman" w:hint="eastAsia"/>
          <w:szCs w:val="21"/>
        </w:rPr>
        <w:t>wxWidgets</w:t>
      </w:r>
      <w:r w:rsidRPr="0011160D">
        <w:rPr>
          <w:rFonts w:ascii="Times New Roman" w:hAnsi="Times New Roman" w:hint="eastAsia"/>
          <w:szCs w:val="21"/>
        </w:rPr>
        <w:t>的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封装和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模块的方式提供给用户的。</w:t>
      </w:r>
    </w:p>
    <w:p w14:paraId="23287AE0" w14:textId="55BF860F" w:rsidR="006C62D5" w:rsidRPr="00A04B78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r>
        <w:rPr>
          <w:rFonts w:ascii="Times New Roman" w:hAnsi="Times New Roman" w:hint="eastAsia"/>
          <w:szCs w:val="21"/>
        </w:rPr>
        <w:t>wxPython</w:t>
      </w:r>
      <w:r>
        <w:rPr>
          <w:rFonts w:ascii="Times New Roman" w:hAnsi="Times New Roman" w:hint="eastAsia"/>
          <w:szCs w:val="21"/>
        </w:rPr>
        <w:t>模块，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3.9</w:t>
      </w:r>
      <w:r>
        <w:rPr>
          <w:rFonts w:ascii="Times New Roman" w:hAnsi="Times New Roman" w:hint="eastAsia"/>
          <w:szCs w:val="21"/>
        </w:rPr>
        <w:t>版本需要使用“</w:t>
      </w:r>
      <w:r w:rsidRPr="006C62D5">
        <w:rPr>
          <w:rFonts w:ascii="Times New Roman" w:hAnsi="Times New Roman"/>
          <w:szCs w:val="21"/>
        </w:rPr>
        <w:t>pip install wxPython</w:t>
      </w:r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.1.1</w:t>
      </w:r>
      <w:r>
        <w:rPr>
          <w:rFonts w:ascii="Times New Roman" w:hAnsi="Times New Roman" w:hint="eastAsia"/>
          <w:szCs w:val="21"/>
        </w:rPr>
        <w:t>版本，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3.10</w:t>
      </w:r>
      <w:r>
        <w:rPr>
          <w:rFonts w:ascii="Times New Roman" w:hAnsi="Times New Roman" w:hint="eastAsia"/>
          <w:szCs w:val="21"/>
        </w:rPr>
        <w:t>需要使用“</w:t>
      </w:r>
      <w:r w:rsidRPr="006C62D5">
        <w:rPr>
          <w:rFonts w:ascii="Times New Roman" w:hAnsi="Times New Roman"/>
          <w:szCs w:val="21"/>
        </w:rPr>
        <w:t>pip install wxPython310</w:t>
      </w:r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.1.2</w:t>
      </w:r>
      <w:r>
        <w:rPr>
          <w:rFonts w:ascii="Times New Roman" w:hAnsi="Times New Roman" w:hint="eastAsia"/>
          <w:szCs w:val="21"/>
        </w:rPr>
        <w:t>a</w:t>
      </w:r>
      <w:r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>版本</w:t>
      </w:r>
      <w:r w:rsidR="00CB3C60">
        <w:rPr>
          <w:rFonts w:ascii="Times New Roman" w:hAnsi="Times New Roman" w:hint="eastAsia"/>
          <w:szCs w:val="21"/>
        </w:rPr>
        <w:t>。</w:t>
      </w:r>
    </w:p>
    <w:p w14:paraId="6B9E0E29" w14:textId="77777777" w:rsidR="004B6C7F" w:rsidRPr="001C0A0C" w:rsidRDefault="004B6C7F" w:rsidP="001C0A0C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18" w:name="_Toc451176722"/>
      <w:bookmarkStart w:id="119" w:name="_Toc210"/>
      <w:bookmarkStart w:id="120" w:name="_Toc23055"/>
      <w:bookmarkStart w:id="121" w:name="_Toc11093"/>
      <w:bookmarkStart w:id="122" w:name="_Toc20106"/>
      <w:bookmarkStart w:id="123" w:name="_Toc18997"/>
      <w:bookmarkStart w:id="124" w:name="_Toc25489_WPSOffice_Level1"/>
      <w:bookmarkStart w:id="125" w:name="_Toc4414_WPSOffice_Level1"/>
      <w:bookmarkStart w:id="126" w:name="_Toc27634"/>
      <w:bookmarkStart w:id="127" w:name="_Toc16986"/>
      <w:bookmarkStart w:id="128" w:name="_Toc18857"/>
      <w:bookmarkStart w:id="129" w:name="_Toc16085"/>
      <w:bookmarkStart w:id="130" w:name="_Toc6056_WPSOffice_Level1"/>
      <w:bookmarkStart w:id="131" w:name="_Toc516144857"/>
      <w:bookmarkStart w:id="132" w:name="_Toc106553230"/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3 系统总体设计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647DA6AD" w14:textId="3CE40EFF" w:rsidR="00CB3C60" w:rsidRPr="00CB3C60" w:rsidRDefault="00B713EB" w:rsidP="004B6C7F">
      <w:pPr>
        <w:spacing w:line="300" w:lineRule="auto"/>
        <w:ind w:firstLineChars="200" w:firstLine="42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t>我们主要针对小型超市的需求进行了分析，</w:t>
      </w:r>
      <w:r w:rsidR="009A64EF">
        <w:rPr>
          <w:rFonts w:ascii="宋体" w:hAnsi="宋体" w:cs="宋体" w:hint="eastAsia"/>
          <w:color w:val="000000" w:themeColor="text1"/>
          <w:szCs w:val="21"/>
        </w:rPr>
        <w:t>总结出员工管理、供应商管理、库存管理和商品订单管理这四大模块。</w:t>
      </w:r>
    </w:p>
    <w:p w14:paraId="67A1DA78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33" w:name="_Toc17549"/>
      <w:bookmarkStart w:id="134" w:name="_Toc14798"/>
      <w:bookmarkStart w:id="135" w:name="_Toc419910730"/>
      <w:bookmarkStart w:id="136" w:name="_Toc12002"/>
      <w:bookmarkStart w:id="137" w:name="_Toc17273"/>
      <w:bookmarkStart w:id="138" w:name="_Toc32493"/>
      <w:bookmarkStart w:id="139" w:name="_Toc20130_WPSOffice_Level2"/>
      <w:bookmarkStart w:id="140" w:name="_Toc419909915"/>
      <w:bookmarkStart w:id="141" w:name="_Toc451176723"/>
      <w:bookmarkStart w:id="142" w:name="_Toc13665"/>
      <w:bookmarkStart w:id="143" w:name="_Toc13697"/>
      <w:bookmarkStart w:id="144" w:name="_Toc16624_WPSOffice_Level2"/>
      <w:bookmarkStart w:id="145" w:name="_Toc19329"/>
      <w:bookmarkStart w:id="146" w:name="_Toc14943"/>
      <w:bookmarkStart w:id="147" w:name="_Toc12158_WPSOffice_Level2"/>
      <w:bookmarkStart w:id="148" w:name="_Toc516144858"/>
      <w:bookmarkStart w:id="149" w:name="_Toc106553231"/>
      <w:r w:rsidRPr="004B6C7F">
        <w:rPr>
          <w:rFonts w:ascii="黑体" w:eastAsia="黑体" w:hAnsi="黑体" w:cs="黑体" w:hint="eastAsia"/>
          <w:szCs w:val="21"/>
        </w:rPr>
        <w:t>3.1 系统功能结构设计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474712E6" w14:textId="14201FE3" w:rsidR="004B6C7F" w:rsidRPr="004B6C7F" w:rsidRDefault="004B6C7F" w:rsidP="004B6C7F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Times New Roman" w:hAnsi="Times New Roman" w:hint="eastAsia"/>
          <w:szCs w:val="21"/>
        </w:rPr>
        <w:t>系统</w:t>
      </w:r>
      <w:r w:rsidR="00E24D14">
        <w:rPr>
          <w:rFonts w:ascii="Times New Roman" w:hAnsi="Times New Roman" w:hint="eastAsia"/>
          <w:szCs w:val="21"/>
        </w:rPr>
        <w:t>功能</w:t>
      </w:r>
      <w:r w:rsidRPr="004B6C7F">
        <w:rPr>
          <w:rFonts w:ascii="Times New Roman" w:hAnsi="Times New Roman" w:hint="eastAsia"/>
          <w:szCs w:val="21"/>
        </w:rPr>
        <w:t>模块</w:t>
      </w:r>
      <w:r w:rsidR="00E24D14">
        <w:rPr>
          <w:rFonts w:ascii="Times New Roman" w:hAnsi="Times New Roman" w:hint="eastAsia"/>
          <w:szCs w:val="21"/>
        </w:rPr>
        <w:t>划分</w:t>
      </w:r>
      <w:r w:rsidRPr="004B6C7F">
        <w:rPr>
          <w:rFonts w:ascii="Times New Roman" w:hAnsi="Times New Roman" w:hint="eastAsia"/>
          <w:szCs w:val="21"/>
        </w:rPr>
        <w:t>如图</w:t>
      </w:r>
      <w:r w:rsidRPr="004B6C7F">
        <w:rPr>
          <w:rFonts w:ascii="Times New Roman" w:hAnsi="Times New Roman" w:hint="eastAsia"/>
          <w:szCs w:val="21"/>
        </w:rPr>
        <w:t>3-1</w:t>
      </w:r>
      <w:r w:rsidRPr="004B6C7F">
        <w:rPr>
          <w:rFonts w:ascii="Times New Roman" w:hAnsi="Times New Roman" w:hint="eastAsia"/>
          <w:szCs w:val="21"/>
        </w:rPr>
        <w:t>所示。</w:t>
      </w:r>
      <w:r w:rsidR="000F2D27">
        <w:rPr>
          <w:rFonts w:ascii="宋体" w:hAnsi="宋体" w:cs="宋体" w:hint="eastAsia"/>
          <w:color w:val="000000" w:themeColor="text1"/>
          <w:szCs w:val="21"/>
        </w:rPr>
        <w:t>系统的核心是库存与订单，订单的增加、删除、修改会直接影响库存。库存中的商品信息与供应商相关联，便于超市进行库存管理。同时系统有完整的账号管理系统，可以根据账号所拥有的权限等级开放对应的功能。</w:t>
      </w:r>
    </w:p>
    <w:p w14:paraId="0CACCB36" w14:textId="666F00FF" w:rsidR="004B6C7F" w:rsidRPr="004B6C7F" w:rsidRDefault="004C0986" w:rsidP="00D22E70">
      <w:pPr>
        <w:jc w:val="center"/>
      </w:pPr>
      <w:r>
        <w:rPr>
          <w:rFonts w:hint="eastAsia"/>
          <w:noProof/>
        </w:rPr>
        <w:drawing>
          <wp:inline distT="0" distB="0" distL="0" distR="0" wp14:anchorId="4B862DEC" wp14:editId="13601DB2">
            <wp:extent cx="1587500" cy="1524000"/>
            <wp:effectExtent l="0" t="0" r="0" b="0"/>
            <wp:docPr id="14" name="图片 14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QR 代码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F4C" w14:textId="77777777" w:rsidR="004B6C7F" w:rsidRPr="004B6C7F" w:rsidRDefault="004B6C7F" w:rsidP="004B6C7F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 w:hint="eastAsia"/>
          <w:sz w:val="18"/>
          <w:szCs w:val="18"/>
        </w:rPr>
        <w:t>图</w:t>
      </w:r>
      <w:r w:rsidRPr="004B6C7F">
        <w:rPr>
          <w:rFonts w:ascii="Times New Roman" w:hAnsi="Times New Roman" w:hint="eastAsia"/>
          <w:sz w:val="18"/>
          <w:szCs w:val="18"/>
        </w:rPr>
        <w:t xml:space="preserve">3-1 </w:t>
      </w:r>
      <w:r w:rsidRPr="004B6C7F">
        <w:rPr>
          <w:rFonts w:ascii="Times New Roman" w:hAnsi="Times New Roman" w:hint="eastAsia"/>
          <w:sz w:val="18"/>
          <w:szCs w:val="18"/>
        </w:rPr>
        <w:t>系统功能结构图</w:t>
      </w:r>
    </w:p>
    <w:p w14:paraId="057807CC" w14:textId="77777777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50" w:name="_Toc11160"/>
      <w:bookmarkStart w:id="151" w:name="_Toc12843"/>
      <w:bookmarkStart w:id="152" w:name="_Toc7302"/>
      <w:bookmarkStart w:id="153" w:name="_Toc25171_WPSOffice_Level2"/>
      <w:bookmarkStart w:id="154" w:name="_Toc28658"/>
      <w:bookmarkStart w:id="155" w:name="_Toc14254_WPSOffice_Level2"/>
      <w:bookmarkStart w:id="156" w:name="_Toc8938"/>
      <w:bookmarkStart w:id="157" w:name="_Toc29669"/>
      <w:bookmarkStart w:id="158" w:name="_Toc32616"/>
      <w:bookmarkStart w:id="159" w:name="_Toc23693"/>
      <w:bookmarkStart w:id="160" w:name="_Toc7425"/>
      <w:bookmarkStart w:id="161" w:name="_Toc17586_WPSOffice_Level2"/>
      <w:bookmarkStart w:id="162" w:name="_Toc516144859"/>
      <w:bookmarkStart w:id="163" w:name="_Toc106553232"/>
      <w:r w:rsidRPr="004B6C7F">
        <w:rPr>
          <w:rFonts w:ascii="黑体" w:eastAsia="黑体" w:hAnsi="黑体" w:cs="黑体" w:hint="eastAsia"/>
          <w:szCs w:val="21"/>
        </w:rPr>
        <w:t>3.2 系统功能流程设计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68CFC0C6" w14:textId="71E649CA" w:rsidR="001D5FDA" w:rsidRPr="004B6C7F" w:rsidRDefault="001D5FDA" w:rsidP="001D5FDA">
      <w:pPr>
        <w:spacing w:line="300" w:lineRule="auto"/>
        <w:outlineLvl w:val="2"/>
      </w:pPr>
      <w:bookmarkStart w:id="164" w:name="_Toc22497"/>
      <w:bookmarkStart w:id="165" w:name="_Toc3808"/>
      <w:bookmarkStart w:id="166" w:name="_Toc29097"/>
      <w:bookmarkStart w:id="167" w:name="_Toc28997"/>
      <w:bookmarkStart w:id="168" w:name="_Toc20797_WPSOffice_Level3"/>
      <w:bookmarkStart w:id="169" w:name="_Toc914"/>
      <w:bookmarkStart w:id="170" w:name="_Toc20130_WPSOffice_Level3"/>
      <w:bookmarkStart w:id="171" w:name="_Toc27721"/>
      <w:bookmarkStart w:id="172" w:name="_Toc22726"/>
      <w:bookmarkStart w:id="173" w:name="_Toc17586_WPSOffice_Level3"/>
      <w:bookmarkStart w:id="174" w:name="_Toc516144860"/>
      <w:bookmarkStart w:id="175" w:name="_Toc106553233"/>
      <w:r w:rsidRPr="004B6C7F">
        <w:rPr>
          <w:rFonts w:ascii="Times New Roman" w:hAnsi="Times New Roman"/>
        </w:rPr>
        <w:t xml:space="preserve">3.2.1 </w:t>
      </w:r>
      <w:r w:rsidRPr="004B6C7F">
        <w:rPr>
          <w:rFonts w:ascii="Times New Roman" w:hAnsi="Times New Roman" w:hint="eastAsia"/>
        </w:rPr>
        <w:t xml:space="preserve"> </w:t>
      </w:r>
      <w:r w:rsidR="000F2D27">
        <w:rPr>
          <w:rFonts w:ascii="Times New Roman" w:hAnsi="Times New Roman" w:hint="eastAsia"/>
        </w:rPr>
        <w:t>主程序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358D08FD" w14:textId="57FD2EB2" w:rsidR="00A251E4" w:rsidRPr="004B6C7F" w:rsidRDefault="00A251E4" w:rsidP="001D5FDA">
      <w:pPr>
        <w:widowControl/>
        <w:shd w:val="clear" w:color="auto" w:fill="FFFFFE"/>
        <w:spacing w:line="300" w:lineRule="auto"/>
        <w:ind w:firstLineChars="200" w:firstLine="420"/>
        <w:jc w:val="left"/>
        <w:rPr>
          <w:rFonts w:ascii="Times New Roman" w:eastAsia="Consolas" w:hAnsi="Times New Roman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主程序主要承担了验证账号的功能，在第一次使用软件的时候初始化数据库以及创建账号</w:t>
      </w:r>
      <w:r w:rsidR="00585CA9"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。成功验证账号后根据账号权限等级展示对应的功能。</w:t>
      </w:r>
    </w:p>
    <w:p w14:paraId="687AFC4E" w14:textId="543F2200" w:rsidR="000A21D5" w:rsidRPr="00F833C5" w:rsidRDefault="000A21D5" w:rsidP="001D5FDA">
      <w:pPr>
        <w:widowControl/>
        <w:shd w:val="clear" w:color="auto" w:fill="FFFFFE"/>
        <w:spacing w:line="300" w:lineRule="auto"/>
        <w:jc w:val="center"/>
        <w:rPr>
          <w:rFonts w:ascii="Times New Roman" w:eastAsia="Consolas" w:hAnsi="Times New Roman"/>
          <w:color w:val="FF0000"/>
          <w:kern w:val="0"/>
          <w:szCs w:val="21"/>
          <w:shd w:val="clear" w:color="auto" w:fill="FFFFFE"/>
          <w:lang w:bidi="ar"/>
        </w:rPr>
      </w:pPr>
      <w:r>
        <w:rPr>
          <w:rFonts w:ascii="Times New Roman" w:eastAsia="Consolas" w:hAnsi="Times New Roman" w:hint="eastAsia"/>
          <w:noProof/>
          <w:color w:val="FF0000"/>
          <w:kern w:val="0"/>
          <w:szCs w:val="21"/>
          <w:shd w:val="clear" w:color="auto" w:fill="FFFFFE"/>
          <w:lang w:bidi="ar"/>
        </w:rPr>
        <w:drawing>
          <wp:inline distT="0" distB="0" distL="0" distR="0" wp14:anchorId="150840A8" wp14:editId="70FCB6FC">
            <wp:extent cx="3606800" cy="3352800"/>
            <wp:effectExtent l="0" t="0" r="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63BE" w14:textId="3ED26D82" w:rsidR="001D5FDA" w:rsidRPr="004B6C7F" w:rsidRDefault="001D5FDA" w:rsidP="001D5FDA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3-2 </w:t>
      </w:r>
      <w:r w:rsidR="00A251E4">
        <w:rPr>
          <w:rFonts w:ascii="Times New Roman" w:hAnsi="Times New Roman" w:hint="eastAsia"/>
          <w:color w:val="000000"/>
          <w:sz w:val="18"/>
          <w:szCs w:val="18"/>
        </w:rPr>
        <w:t>主程序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流程图</w:t>
      </w:r>
    </w:p>
    <w:p w14:paraId="4618704D" w14:textId="0FDDD302" w:rsidR="001D5FDA" w:rsidRPr="004B6C7F" w:rsidRDefault="001D5FDA" w:rsidP="007E3739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176" w:name="_Toc29167"/>
      <w:bookmarkStart w:id="177" w:name="_Toc16402"/>
      <w:bookmarkStart w:id="178" w:name="_Toc21523"/>
      <w:bookmarkStart w:id="179" w:name="_Toc30103"/>
      <w:bookmarkStart w:id="180" w:name="_Toc21097_WPSOffice_Level3"/>
      <w:bookmarkStart w:id="181" w:name="_Toc8097"/>
      <w:bookmarkStart w:id="182" w:name="_Toc25171_WPSOffice_Level3"/>
      <w:bookmarkStart w:id="183" w:name="_Toc22122"/>
      <w:bookmarkStart w:id="184" w:name="_Toc4139"/>
      <w:bookmarkStart w:id="185" w:name="_Toc31887_WPSOffice_Level3"/>
      <w:bookmarkStart w:id="186" w:name="_Toc516144861"/>
      <w:bookmarkStart w:id="187" w:name="_Toc106553234"/>
      <w:r w:rsidRPr="004B6C7F">
        <w:rPr>
          <w:rFonts w:ascii="Times New Roman" w:hAnsi="Times New Roman"/>
        </w:rPr>
        <w:lastRenderedPageBreak/>
        <w:t>3.2.</w:t>
      </w:r>
      <w:r w:rsidRPr="004B6C7F"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 w:rsidR="00C1319B">
        <w:rPr>
          <w:rFonts w:ascii="Times New Roman" w:hAnsi="Times New Roman" w:hint="eastAsia"/>
        </w:rPr>
        <w:t>查看数据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14:paraId="56F59CFC" w14:textId="2A82E8EF" w:rsidR="00C1319B" w:rsidRDefault="00C1319B" w:rsidP="007E3739">
      <w:pPr>
        <w:rPr>
          <w:rFonts w:ascii="Times New Roman" w:hAnsi="Times New Roman"/>
        </w:rPr>
      </w:pPr>
      <w:bookmarkStart w:id="188" w:name="_Toc20797_WPSOffice_Level2"/>
      <w:bookmarkStart w:id="189" w:name="_Toc3845_WPSOffice_Level2"/>
      <w:bookmarkStart w:id="190" w:name="_Toc20164"/>
      <w:bookmarkStart w:id="191" w:name="_Toc5642"/>
      <w:bookmarkStart w:id="192" w:name="_Toc13747"/>
      <w:bookmarkStart w:id="193" w:name="_Toc22044"/>
      <w:bookmarkStart w:id="194" w:name="_Toc25171"/>
      <w:bookmarkStart w:id="195" w:name="_Toc24114"/>
      <w:bookmarkStart w:id="196" w:name="_Toc22522"/>
      <w:bookmarkStart w:id="197" w:name="_Toc20783"/>
      <w:bookmarkStart w:id="198" w:name="_Toc7851"/>
      <w:bookmarkStart w:id="199" w:name="_Toc31887_WPSOffice_Level2"/>
      <w:bookmarkStart w:id="200" w:name="_Toc516144872"/>
      <w:r>
        <w:rPr>
          <w:rFonts w:ascii="Times New Roman" w:hAnsi="Times New Roman" w:hint="eastAsia"/>
        </w:rPr>
        <w:t>查看数据模块主要用于读取相应表数据，通过表格控件进行输出，把对应数据直观的呈现给用户。</w:t>
      </w:r>
    </w:p>
    <w:p w14:paraId="0A26DD69" w14:textId="12B797A6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黑体" w:eastAsia="黑体" w:hAnsi="黑体" w:cs="黑体"/>
          <w:noProof/>
          <w:szCs w:val="21"/>
        </w:rPr>
        <w:drawing>
          <wp:inline distT="0" distB="0" distL="0" distR="0" wp14:anchorId="1E1E9D6F" wp14:editId="178A5BF5">
            <wp:extent cx="635000" cy="1524000"/>
            <wp:effectExtent l="0" t="0" r="0" b="0"/>
            <wp:docPr id="3" name="图片 3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R 代码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28F" w14:textId="43F6C4BC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3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查看数据流程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4B0423BD" w14:textId="2B119CBC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1" w:name="_Toc106553235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账号注册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1"/>
    </w:p>
    <w:p w14:paraId="78DBF089" w14:textId="120D3DE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账号注册模块主要用于管理员管理账号使用，也用于初次使用程序时的注册初始账号。</w:t>
      </w:r>
    </w:p>
    <w:p w14:paraId="210B7439" w14:textId="7F833609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67BCF6DF" wp14:editId="56310B74">
            <wp:extent cx="1065629" cy="2097248"/>
            <wp:effectExtent l="0" t="0" r="1270" b="0"/>
            <wp:docPr id="11" name="图片 1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示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556" cy="21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8C1" w14:textId="581099BB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4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账号注册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4DE5521" w14:textId="67AFAAA7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2" w:name="_Toc106553236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账号删除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2"/>
    </w:p>
    <w:p w14:paraId="4074B392" w14:textId="298E0D0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账号删除模块主要用于管理员管理账号使用。</w:t>
      </w:r>
    </w:p>
    <w:p w14:paraId="49958B45" w14:textId="1F64A7A3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37FE131" wp14:editId="61F43196">
            <wp:extent cx="1025135" cy="1963024"/>
            <wp:effectExtent l="0" t="0" r="3810" b="5715"/>
            <wp:docPr id="12" name="图片 12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81" cy="20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2B5" w14:textId="092471D4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3" w:name="OLE_LINK1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5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账号删除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29933196" w14:textId="0996641D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4" w:name="_Toc106553237"/>
      <w:bookmarkEnd w:id="203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5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账号密码修改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4"/>
    </w:p>
    <w:p w14:paraId="0EE207DC" w14:textId="158F75A3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账号密码修改模块主要用于管理员管理账号使用。</w:t>
      </w:r>
    </w:p>
    <w:p w14:paraId="28416438" w14:textId="6FC033B5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B8CA5D5" wp14:editId="4308912F">
            <wp:extent cx="1193800" cy="2921000"/>
            <wp:effectExtent l="0" t="0" r="0" b="0"/>
            <wp:docPr id="13" name="图片 13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徽标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8213" w14:textId="188DC1A6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6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账号密码修改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026707D" w14:textId="6C95D31F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5" w:name="_Toc106553238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6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增加信息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5"/>
    </w:p>
    <w:p w14:paraId="3DB65463" w14:textId="3F3BD122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增加信息模块可以用于添加商品信息、供应商信息和订单信息。</w:t>
      </w:r>
    </w:p>
    <w:p w14:paraId="17C5BFCB" w14:textId="74A26F7D" w:rsidR="00C1319B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69BF417" wp14:editId="47ED61B8">
            <wp:extent cx="1651000" cy="2349500"/>
            <wp:effectExtent l="0" t="0" r="0" b="0"/>
            <wp:docPr id="16" name="图片 16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程表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C1B" w14:textId="4F7C5C18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6" w:name="OLE_LINK2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7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增加信息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CB44871" w14:textId="2A7BFDBE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7" w:name="_Toc106553239"/>
      <w:bookmarkEnd w:id="206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7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删除信息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7"/>
    </w:p>
    <w:p w14:paraId="0B4BF623" w14:textId="699F5E28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删除信息模块可以用于删除商品信息、供应商信息和订单信息。</w:t>
      </w:r>
    </w:p>
    <w:p w14:paraId="21EC081D" w14:textId="0667711A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496A9AAE" wp14:editId="00E20393">
            <wp:extent cx="1651000" cy="2349500"/>
            <wp:effectExtent l="0" t="0" r="0" b="0"/>
            <wp:docPr id="17" name="图片 1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程表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C0F8" w14:textId="6DA18CB1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8 </w:t>
      </w:r>
      <w:r>
        <w:rPr>
          <w:rFonts w:ascii="Times New Roman" w:hAnsi="Times New Roman" w:hint="eastAsia"/>
          <w:color w:val="000000"/>
          <w:sz w:val="18"/>
          <w:szCs w:val="18"/>
        </w:rPr>
        <w:t>删除信息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0EB3C0B" w14:textId="29CAD4CA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8" w:name="_Toc106553240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8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修改信息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8"/>
    </w:p>
    <w:p w14:paraId="6B6B5679" w14:textId="1AB789E1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修改信息模块可以用于修改商品信息、供应商信息和订单信息。</w:t>
      </w:r>
    </w:p>
    <w:p w14:paraId="0FE1500E" w14:textId="5126022F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A2EAFC6" wp14:editId="7E3B25FF">
            <wp:extent cx="1651000" cy="2349500"/>
            <wp:effectExtent l="0" t="0" r="0" b="0"/>
            <wp:docPr id="19" name="图片 19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日程表&#10;&#10;中度可信度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D25F" w14:textId="76EE3420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9 </w:t>
      </w:r>
      <w:r>
        <w:rPr>
          <w:rFonts w:ascii="Times New Roman" w:hAnsi="Times New Roman" w:hint="eastAsia"/>
          <w:color w:val="000000"/>
          <w:sz w:val="18"/>
          <w:szCs w:val="18"/>
        </w:rPr>
        <w:t>修改信息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088B01D6" w14:textId="77777777" w:rsidR="00DE0C1C" w:rsidRPr="00DE0C1C" w:rsidRDefault="00DE0C1C" w:rsidP="007E3739">
      <w:pPr>
        <w:rPr>
          <w:rFonts w:ascii="Times New Roman" w:hAnsi="Times New Roman"/>
        </w:rPr>
      </w:pPr>
    </w:p>
    <w:p w14:paraId="356BE64E" w14:textId="27F0D47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09" w:name="_Toc106553241"/>
      <w:r w:rsidRPr="004B6C7F">
        <w:rPr>
          <w:rFonts w:ascii="黑体" w:eastAsia="黑体" w:hAnsi="黑体" w:cs="黑体" w:hint="eastAsia"/>
          <w:szCs w:val="21"/>
        </w:rPr>
        <w:t>3.3 数据库设计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9"/>
    </w:p>
    <w:p w14:paraId="4A501B6B" w14:textId="77777777" w:rsidR="001D5FDA" w:rsidRPr="004B6C7F" w:rsidRDefault="001D5FDA" w:rsidP="001D5FDA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10" w:name="_Toc918"/>
      <w:bookmarkStart w:id="211" w:name="_Toc6247_WPSOffice_Level3"/>
      <w:bookmarkStart w:id="212" w:name="_Toc25648"/>
      <w:bookmarkStart w:id="213" w:name="_Toc10362"/>
      <w:bookmarkStart w:id="214" w:name="_Toc25771"/>
      <w:bookmarkStart w:id="215" w:name="_Toc21494"/>
      <w:bookmarkStart w:id="216" w:name="_Toc427"/>
      <w:bookmarkStart w:id="217" w:name="_Toc30371_WPSOffice_Level3"/>
      <w:bookmarkStart w:id="218" w:name="_Toc10957"/>
      <w:bookmarkStart w:id="219" w:name="_Toc6053"/>
      <w:bookmarkStart w:id="220" w:name="_Toc16355"/>
      <w:bookmarkStart w:id="221" w:name="_Toc23276_WPSOffice_Level3"/>
      <w:bookmarkStart w:id="222" w:name="_Toc516144873"/>
      <w:bookmarkStart w:id="223" w:name="_Toc106553242"/>
      <w:r w:rsidRPr="004B6C7F">
        <w:rPr>
          <w:rFonts w:ascii="Times New Roman" w:hAnsi="Times New Roman" w:hint="eastAsia"/>
          <w:szCs w:val="21"/>
        </w:rPr>
        <w:t>3.3.1</w:t>
      </w:r>
      <w:r w:rsidRPr="004B6C7F">
        <w:rPr>
          <w:rFonts w:ascii="Times New Roman" w:hAnsi="Times New Roman" w:hint="eastAsia"/>
          <w:szCs w:val="21"/>
        </w:rPr>
        <w:t>概念</w:t>
      </w:r>
      <w:r>
        <w:rPr>
          <w:rFonts w:ascii="Times New Roman" w:hAnsi="Times New Roman" w:hint="eastAsia"/>
          <w:szCs w:val="21"/>
        </w:rPr>
        <w:t>结构</w:t>
      </w:r>
      <w:r w:rsidRPr="004B6C7F">
        <w:rPr>
          <w:rFonts w:ascii="Times New Roman" w:hAnsi="Times New Roman" w:hint="eastAsia"/>
          <w:szCs w:val="21"/>
        </w:rPr>
        <w:t>设计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39DAF613" w14:textId="2AA30128" w:rsidR="00CF1794" w:rsidRPr="00EF1EC1" w:rsidRDefault="001D5FDA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="00CF1794"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</w:p>
    <w:p w14:paraId="56A2F53C" w14:textId="5950B4D7" w:rsidR="001D5FDA" w:rsidRDefault="00CF1794" w:rsidP="005E545F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  <w:r>
        <w:rPr>
          <w:rFonts w:ascii="Times New Roman" w:hAnsi="Times New Roman" w:hint="eastAsia"/>
        </w:rPr>
        <w:t>包含供应商编号、名称、所在地址、电话、联系人、邮件这几个属性。其中，</w:t>
      </w:r>
      <w:r w:rsidR="00DD11FF">
        <w:rPr>
          <w:rFonts w:ascii="Times New Roman" w:hAnsi="Times New Roman" w:hint="eastAsia"/>
        </w:rPr>
        <w:t>供应商编号是区别供应商的关键信息，其余属性</w:t>
      </w:r>
      <w:r w:rsidR="005E545F">
        <w:rPr>
          <w:rFonts w:ascii="Times New Roman" w:hAnsi="Times New Roman" w:hint="eastAsia"/>
        </w:rPr>
        <w:t>只是便于超市进行进货、联系供应商等需求。</w:t>
      </w:r>
      <w:r w:rsidRPr="00CF1794">
        <w:rPr>
          <w:rFonts w:ascii="Times New Roman" w:hAnsi="Times New Roman" w:hint="eastAsia"/>
          <w:color w:val="000000" w:themeColor="text1"/>
        </w:rPr>
        <w:t>供应商</w:t>
      </w:r>
      <w:r w:rsidR="001D5FDA" w:rsidRPr="00986AD0">
        <w:rPr>
          <w:rFonts w:ascii="Times New Roman" w:hAnsi="Times New Roman"/>
        </w:rPr>
        <w:t>实体如图</w:t>
      </w:r>
      <w:r w:rsidR="001D5FDA" w:rsidRPr="00986AD0">
        <w:rPr>
          <w:rFonts w:ascii="Times New Roman" w:hAnsi="Times New Roman"/>
          <w:szCs w:val="21"/>
        </w:rPr>
        <w:t>3</w:t>
      </w:r>
      <w:r w:rsidR="001D5FDA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10</w:t>
      </w:r>
      <w:r w:rsidR="001D5FDA">
        <w:rPr>
          <w:rFonts w:ascii="Times New Roman" w:hAnsi="Times New Roman" w:hint="eastAsia"/>
          <w:szCs w:val="21"/>
        </w:rPr>
        <w:t xml:space="preserve"> </w:t>
      </w:r>
      <w:r w:rsidR="001D5FDA" w:rsidRPr="00986AD0">
        <w:rPr>
          <w:rFonts w:ascii="Times New Roman" w:hAnsi="Times New Roman"/>
        </w:rPr>
        <w:t>所示。</w:t>
      </w:r>
    </w:p>
    <w:p w14:paraId="08367101" w14:textId="77777777" w:rsidR="00EF1EC1" w:rsidRPr="005E545F" w:rsidRDefault="00EF1EC1" w:rsidP="005E545F">
      <w:pPr>
        <w:spacing w:line="300" w:lineRule="auto"/>
        <w:ind w:firstLine="420"/>
        <w:rPr>
          <w:rFonts w:ascii="Times New Roman" w:hAnsi="Times New Roman"/>
          <w:color w:val="000000" w:themeColor="text1"/>
        </w:rPr>
      </w:pPr>
    </w:p>
    <w:p w14:paraId="047BA128" w14:textId="71EE875B" w:rsidR="00CF1794" w:rsidRDefault="00EF1EC1" w:rsidP="001D5FDA">
      <w:pPr>
        <w:spacing w:line="300" w:lineRule="auto"/>
        <w:jc w:val="center"/>
        <w:rPr>
          <w:rFonts w:ascii="Times New Roman" w:hAnsi="Times New Roman"/>
          <w:color w:val="FF0000"/>
        </w:rPr>
      </w:pPr>
      <w:r>
        <w:rPr>
          <w:rFonts w:ascii="Times New Roman" w:hAnsi="Times New Roman"/>
          <w:noProof/>
          <w:color w:val="FF0000"/>
        </w:rPr>
        <w:drawing>
          <wp:inline distT="0" distB="0" distL="0" distR="0" wp14:anchorId="66CBA857" wp14:editId="36AA291E">
            <wp:extent cx="2921000" cy="762000"/>
            <wp:effectExtent l="0" t="0" r="0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141" w14:textId="4ADAD587" w:rsidR="001D5FDA" w:rsidRPr="00986AD0" w:rsidRDefault="001D5FDA" w:rsidP="001D5FDA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 w:rsidR="005E545F">
        <w:rPr>
          <w:rFonts w:ascii="Times New Roman" w:hAnsi="Times New Roman"/>
          <w:sz w:val="18"/>
          <w:szCs w:val="18"/>
        </w:rPr>
        <w:t>10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 w:rsidR="005E545F">
        <w:rPr>
          <w:rFonts w:ascii="Times New Roman" w:hAnsi="Times New Roman" w:hint="eastAsia"/>
          <w:sz w:val="18"/>
          <w:szCs w:val="18"/>
        </w:rPr>
        <w:t>供应商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1CCBFA89" w14:textId="0FC719A6" w:rsidR="00EF1EC1" w:rsidRPr="00EF1EC1" w:rsidRDefault="00EF1EC1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（</w:t>
      </w:r>
      <w:r w:rsidR="00623C02"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）库存</w:t>
      </w:r>
      <w:r w:rsidRPr="00986AD0">
        <w:rPr>
          <w:rFonts w:ascii="Times New Roman" w:hAnsi="Times New Roman"/>
        </w:rPr>
        <w:t>信息</w:t>
      </w:r>
    </w:p>
    <w:p w14:paraId="585719D5" w14:textId="595497D5" w:rsidR="00EF1EC1" w:rsidRDefault="00EF1EC1" w:rsidP="00EF1EC1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库存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包含商品编号、名称、产地、价格、库存量、供应商编号这几个属性。其中，商品编号是区别商品的关键信息，</w:t>
      </w:r>
      <w:r w:rsidR="00E434B4">
        <w:rPr>
          <w:rFonts w:ascii="Times New Roman" w:hAnsi="Times New Roman" w:hint="eastAsia"/>
        </w:rPr>
        <w:t>供应商编号依赖于供应商信息，库存量会受到订单增删改的影响，其余属性</w:t>
      </w:r>
      <w:r w:rsidR="00623C02">
        <w:rPr>
          <w:rFonts w:ascii="Times New Roman" w:hAnsi="Times New Roman" w:hint="eastAsia"/>
        </w:rPr>
        <w:t>为商品本身的固有属性</w:t>
      </w:r>
      <w:r>
        <w:rPr>
          <w:rFonts w:ascii="Times New Roman" w:hAnsi="Times New Roman" w:hint="eastAsia"/>
        </w:rPr>
        <w:t>。库存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11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1D51A17F" w14:textId="77777777" w:rsidR="00623C02" w:rsidRDefault="00623C02" w:rsidP="00EF1EC1">
      <w:pPr>
        <w:spacing w:line="300" w:lineRule="auto"/>
        <w:ind w:firstLine="420"/>
        <w:rPr>
          <w:rFonts w:ascii="Times New Roman" w:hAnsi="Times New Roman"/>
        </w:rPr>
      </w:pPr>
    </w:p>
    <w:p w14:paraId="68839E37" w14:textId="4D2D918C" w:rsidR="00EF1EC1" w:rsidRDefault="00EF1EC1" w:rsidP="00EF1EC1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83594A7" wp14:editId="20070F31">
            <wp:extent cx="2921000" cy="762000"/>
            <wp:effectExtent l="0" t="0" r="0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2F7" w14:textId="19254AFE" w:rsidR="00EF1EC1" w:rsidRPr="00986AD0" w:rsidRDefault="00EF1EC1" w:rsidP="00EF1EC1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11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商品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21DC29EA" w14:textId="5B7E8057" w:rsidR="00623C02" w:rsidRPr="00EF1EC1" w:rsidRDefault="00623C02" w:rsidP="00623C02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）订单</w:t>
      </w:r>
      <w:r w:rsidRPr="00986AD0">
        <w:rPr>
          <w:rFonts w:ascii="Times New Roman" w:hAnsi="Times New Roman"/>
        </w:rPr>
        <w:t>信息</w:t>
      </w:r>
    </w:p>
    <w:p w14:paraId="1640C223" w14:textId="22CF0BAE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包含订单编号、商品编号、数量、付款方式这几个属性。其中，订单编号是区别订单的关键信息，商品编号依赖于商品信息，</w:t>
      </w:r>
      <w:r w:rsidR="000E36E6">
        <w:rPr>
          <w:rFonts w:ascii="Times New Roman" w:hAnsi="Times New Roman" w:hint="eastAsia"/>
        </w:rPr>
        <w:t>数量的增删改会根据商品编号对应修改库存信息中的库存量，付款方式便于超市追溯款项，进行财务管理</w:t>
      </w:r>
      <w:r>
        <w:rPr>
          <w:rFonts w:ascii="Times New Roman" w:hAnsi="Times New Roman" w:hint="eastAsia"/>
        </w:rPr>
        <w:t>。</w:t>
      </w:r>
      <w:r w:rsidR="000E36E6"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</w:t>
      </w:r>
      <w:r w:rsidR="000E36E6"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4D64812C" w14:textId="77777777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</w:p>
    <w:p w14:paraId="23BC4143" w14:textId="04C49A17" w:rsidR="00623C02" w:rsidRDefault="00623C02" w:rsidP="00623C02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5580BD9" wp14:editId="1680559C">
            <wp:extent cx="1905000" cy="762000"/>
            <wp:effectExtent l="0" t="0" r="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DBC" w14:textId="15C49F5F" w:rsidR="00623C02" w:rsidRPr="00986AD0" w:rsidRDefault="00623C02" w:rsidP="00623C02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12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订单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0746F3E0" w14:textId="127EF4B9" w:rsidR="000E36E6" w:rsidRDefault="000E36E6" w:rsidP="000E36E6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）总体</w:t>
      </w:r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-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 w:hint="eastAsia"/>
        </w:rPr>
        <w:t>图</w:t>
      </w:r>
    </w:p>
    <w:p w14:paraId="2B7F1C4C" w14:textId="77777777" w:rsidR="005C78F2" w:rsidRPr="00EF1EC1" w:rsidRDefault="005C78F2" w:rsidP="000E36E6">
      <w:pPr>
        <w:spacing w:line="300" w:lineRule="auto"/>
        <w:ind w:left="210"/>
        <w:rPr>
          <w:rFonts w:ascii="Times New Roman" w:hAnsi="Times New Roman"/>
        </w:rPr>
      </w:pPr>
    </w:p>
    <w:p w14:paraId="6E1CF654" w14:textId="0E1E4D64" w:rsidR="005C78F2" w:rsidRDefault="005C78F2" w:rsidP="005C78F2">
      <w:pPr>
        <w:spacing w:line="300" w:lineRule="auto"/>
        <w:ind w:firstLine="420"/>
        <w:jc w:val="center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31112971" wp14:editId="27696CC8">
            <wp:extent cx="3556000" cy="317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45D4" w14:textId="350424A9" w:rsidR="001D5FDA" w:rsidRPr="00CB540C" w:rsidRDefault="005C78F2" w:rsidP="00CB540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13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总体E</w:t>
      </w:r>
      <w:r>
        <w:rPr>
          <w:rFonts w:ascii="宋体" w:hAnsi="宋体" w:cs="宋体"/>
          <w:sz w:val="18"/>
          <w:szCs w:val="18"/>
        </w:rPr>
        <w:t>-</w:t>
      </w:r>
      <w:r>
        <w:rPr>
          <w:rFonts w:ascii="宋体" w:hAnsi="宋体" w:cs="宋体" w:hint="eastAsia"/>
          <w:sz w:val="18"/>
          <w:szCs w:val="18"/>
        </w:rPr>
        <w:t>R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496DCCDA" w14:textId="77777777" w:rsidR="001D5FDA" w:rsidRDefault="001D5FDA" w:rsidP="001D5FDA">
      <w:pPr>
        <w:spacing w:line="300" w:lineRule="auto"/>
        <w:outlineLvl w:val="2"/>
        <w:rPr>
          <w:rFonts w:ascii="Times New Roman" w:hAnsi="Times New Roman"/>
        </w:rPr>
      </w:pPr>
      <w:bookmarkStart w:id="224" w:name="_Toc18843"/>
      <w:bookmarkStart w:id="225" w:name="_Toc32328"/>
      <w:bookmarkStart w:id="226" w:name="_Toc16453_WPSOffice_Level3"/>
      <w:bookmarkStart w:id="227" w:name="_Toc8978"/>
      <w:bookmarkStart w:id="228" w:name="_Toc1085"/>
      <w:bookmarkStart w:id="229" w:name="_Toc28013"/>
      <w:bookmarkStart w:id="230" w:name="_Toc16227"/>
      <w:bookmarkStart w:id="231" w:name="_Toc20778"/>
      <w:bookmarkStart w:id="232" w:name="_Toc112"/>
      <w:bookmarkStart w:id="233" w:name="_Toc13635_WPSOffice_Level3"/>
      <w:bookmarkStart w:id="234" w:name="_Toc21042"/>
      <w:bookmarkStart w:id="235" w:name="_Toc21972_WPSOffice_Level3"/>
      <w:bookmarkStart w:id="236" w:name="_Toc516144874"/>
      <w:bookmarkStart w:id="237" w:name="_Toc106553243"/>
      <w:r w:rsidRPr="004B6C7F">
        <w:rPr>
          <w:rFonts w:ascii="Times New Roman" w:hAnsi="Times New Roman"/>
        </w:rPr>
        <w:t>3.3.2</w:t>
      </w:r>
      <w:r w:rsidRPr="004B6C7F">
        <w:rPr>
          <w:rFonts w:ascii="Times New Roman" w:hAnsi="Times New Roman"/>
        </w:rPr>
        <w:t>逻辑</w:t>
      </w:r>
      <w:r>
        <w:rPr>
          <w:rFonts w:ascii="Times New Roman" w:hAnsi="Times New Roman" w:hint="eastAsia"/>
        </w:rPr>
        <w:t>结构</w:t>
      </w:r>
      <w:r w:rsidRPr="004B6C7F">
        <w:rPr>
          <w:rFonts w:ascii="Times New Roman" w:hAnsi="Times New Roman"/>
        </w:rPr>
        <w:t>设计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1458A42F" w14:textId="60F45AE4" w:rsidR="001D5FDA" w:rsidRPr="004B6C7F" w:rsidRDefault="001D5FDA" w:rsidP="001D5FDA">
      <w:pPr>
        <w:spacing w:line="300" w:lineRule="auto"/>
        <w:ind w:firstLineChars="200" w:firstLine="42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Pr="004B6C7F">
        <w:rPr>
          <w:rFonts w:ascii="Times New Roman" w:hAnsi="Times New Roman"/>
        </w:rPr>
        <w:t>1</w:t>
      </w:r>
      <w:r w:rsidRPr="004B6C7F">
        <w:rPr>
          <w:rFonts w:ascii="Times New Roman" w:hAnsi="Times New Roman"/>
        </w:rPr>
        <w:t>）</w:t>
      </w:r>
      <w:r w:rsidR="005C78F2">
        <w:rPr>
          <w:rFonts w:ascii="Times New Roman" w:hAnsi="Times New Roman" w:hint="eastAsia"/>
        </w:rPr>
        <w:t>用户表</w:t>
      </w:r>
    </w:p>
    <w:p w14:paraId="2893015A" w14:textId="6407EEE5" w:rsidR="0013082E" w:rsidRPr="00094068" w:rsidRDefault="00094068" w:rsidP="00094068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用户表包含用户账号密码等数据。其中</w:t>
      </w:r>
      <w:r w:rsidR="00A65B80">
        <w:rPr>
          <w:rFonts w:ascii="宋体" w:hAnsi="宋体" w:cs="宋体" w:hint="eastAsia"/>
          <w:color w:val="000000" w:themeColor="text1"/>
        </w:rPr>
        <w:t>最重要的</w:t>
      </w:r>
      <w:r>
        <w:rPr>
          <w:rFonts w:ascii="宋体" w:hAnsi="宋体" w:cs="宋体" w:hint="eastAsia"/>
          <w:color w:val="000000" w:themeColor="text1"/>
        </w:rPr>
        <w:t>用户账号</w:t>
      </w:r>
      <w:r w:rsidR="00E50D71">
        <w:rPr>
          <w:rFonts w:ascii="宋体" w:hAnsi="宋体" w:cs="宋体" w:hint="eastAsia"/>
          <w:color w:val="000000" w:themeColor="text1"/>
        </w:rPr>
        <w:t>是主键</w:t>
      </w:r>
      <w:r w:rsidR="00CC6965">
        <w:rPr>
          <w:rFonts w:ascii="宋体" w:hAnsi="宋体" w:cs="宋体" w:hint="eastAsia"/>
          <w:color w:val="000000" w:themeColor="text1"/>
        </w:rPr>
        <w:t>，非空且唯一</w:t>
      </w:r>
      <w:r w:rsidR="00E50D71">
        <w:rPr>
          <w:rFonts w:ascii="宋体" w:hAnsi="宋体" w:cs="宋体" w:hint="eastAsia"/>
          <w:color w:val="000000" w:themeColor="text1"/>
        </w:rPr>
        <w:t>，</w:t>
      </w:r>
      <w:r w:rsidR="00CC6965">
        <w:rPr>
          <w:rFonts w:ascii="宋体" w:hAnsi="宋体" w:cs="宋体" w:hint="eastAsia"/>
          <w:color w:val="000000" w:themeColor="text1"/>
        </w:rPr>
        <w:t>在用户名为空的情况下会自动</w:t>
      </w:r>
      <w:r w:rsidR="00A65B80">
        <w:rPr>
          <w:rFonts w:ascii="宋体" w:hAnsi="宋体" w:cs="宋体" w:hint="eastAsia"/>
          <w:color w:val="000000" w:themeColor="text1"/>
        </w:rPr>
        <w:t>按自增分配账号。其他重要信息均有非空约束限制，添加时间默认系统当前时间。</w:t>
      </w:r>
      <w:r w:rsidR="00E50D71">
        <w:rPr>
          <w:rFonts w:ascii="宋体" w:hAnsi="宋体" w:cs="宋体" w:hint="eastAsia"/>
          <w:color w:val="000000" w:themeColor="text1"/>
        </w:rPr>
        <w:t>其属性有</w:t>
      </w:r>
      <w:r w:rsidR="00364AC7" w:rsidRPr="00364AC7">
        <w:rPr>
          <w:rFonts w:ascii="宋体" w:hAnsi="宋体" w:cs="宋体" w:hint="eastAsia"/>
          <w:color w:val="000000" w:themeColor="text1"/>
        </w:rPr>
        <w:t>用户</w:t>
      </w:r>
      <w:r w:rsidR="001D5FDA" w:rsidRPr="00364AC7">
        <w:rPr>
          <w:rFonts w:ascii="宋体" w:hAnsi="宋体" w:cs="宋体" w:hint="eastAsia"/>
          <w:color w:val="000000" w:themeColor="text1"/>
        </w:rPr>
        <w:t>表</w:t>
      </w:r>
      <w:r w:rsidR="001D5FDA" w:rsidRPr="004B6C7F">
        <w:rPr>
          <w:rFonts w:ascii="宋体" w:hAnsi="宋体" w:cs="宋体" w:hint="eastAsia"/>
        </w:rPr>
        <w:t>如表</w:t>
      </w:r>
      <w:r w:rsidR="001D5FDA" w:rsidRPr="004B6C7F">
        <w:rPr>
          <w:rFonts w:ascii="Times New Roman" w:hAnsi="Times New Roman"/>
        </w:rPr>
        <w:t>3-1</w:t>
      </w:r>
      <w:r w:rsidR="001D5FDA" w:rsidRPr="004B6C7F">
        <w:rPr>
          <w:rFonts w:ascii="宋体" w:hAnsi="宋体" w:cs="宋体" w:hint="eastAsia"/>
        </w:rPr>
        <w:t>所示。</w:t>
      </w:r>
    </w:p>
    <w:p w14:paraId="2AA7914B" w14:textId="57B77CD1" w:rsidR="001D5FDA" w:rsidRPr="004B6C7F" w:rsidRDefault="001D5FDA" w:rsidP="001D5FDA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 xml:space="preserve">3-1 </w:t>
      </w:r>
      <w:r w:rsidR="005C78F2">
        <w:rPr>
          <w:rFonts w:ascii="Times New Roman" w:hAnsi="Times New Roman" w:hint="eastAsia"/>
          <w:sz w:val="18"/>
          <w:szCs w:val="18"/>
        </w:rPr>
        <w:t>用户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701"/>
        <w:gridCol w:w="708"/>
        <w:gridCol w:w="709"/>
        <w:gridCol w:w="709"/>
        <w:gridCol w:w="2268"/>
        <w:gridCol w:w="1985"/>
      </w:tblGrid>
      <w:tr w:rsidR="00E50D71" w:rsidRPr="004B6C7F" w14:paraId="5234DA09" w14:textId="77777777" w:rsidTr="00E50D71">
        <w:trPr>
          <w:jc w:val="center"/>
        </w:trPr>
        <w:tc>
          <w:tcPr>
            <w:tcW w:w="988" w:type="dxa"/>
            <w:vAlign w:val="center"/>
          </w:tcPr>
          <w:p w14:paraId="797DBB8A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701" w:type="dxa"/>
            <w:vAlign w:val="center"/>
          </w:tcPr>
          <w:p w14:paraId="6790A0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3266989D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24F988E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36DDCB73" w14:textId="082DD9F6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2268" w:type="dxa"/>
          </w:tcPr>
          <w:p w14:paraId="2DB2D815" w14:textId="62589BBA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985" w:type="dxa"/>
            <w:vAlign w:val="center"/>
          </w:tcPr>
          <w:p w14:paraId="14065699" w14:textId="0E249D4A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4895B65D" w14:textId="77777777" w:rsidTr="00E50D71">
        <w:trPr>
          <w:jc w:val="center"/>
        </w:trPr>
        <w:tc>
          <w:tcPr>
            <w:tcW w:w="988" w:type="dxa"/>
            <w:vAlign w:val="center"/>
          </w:tcPr>
          <w:p w14:paraId="509D7CC9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vAlign w:val="center"/>
          </w:tcPr>
          <w:p w14:paraId="44C90BFA" w14:textId="2157FD8E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6FDD514E" w14:textId="4435F53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8851539" w14:textId="20A647C0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</w:tcPr>
          <w:p w14:paraId="32171B62" w14:textId="155EBA49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2268" w:type="dxa"/>
          </w:tcPr>
          <w:p w14:paraId="5E3F7B38" w14:textId="23BCFD93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985" w:type="dxa"/>
            <w:vAlign w:val="center"/>
          </w:tcPr>
          <w:p w14:paraId="448BF729" w14:textId="411859F2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用户账号</w:t>
            </w:r>
          </w:p>
        </w:tc>
      </w:tr>
      <w:tr w:rsidR="00E50D71" w:rsidRPr="004B6C7F" w14:paraId="156124A8" w14:textId="77777777" w:rsidTr="00E50D71">
        <w:trPr>
          <w:jc w:val="center"/>
        </w:trPr>
        <w:tc>
          <w:tcPr>
            <w:tcW w:w="988" w:type="dxa"/>
            <w:vAlign w:val="center"/>
          </w:tcPr>
          <w:p w14:paraId="3281D8CA" w14:textId="075FC3B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701" w:type="dxa"/>
            <w:vAlign w:val="center"/>
          </w:tcPr>
          <w:p w14:paraId="3A669067" w14:textId="5C033718" w:rsidR="00E50D71" w:rsidRPr="004B6C7F" w:rsidRDefault="00E50D71" w:rsidP="00B75EA6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BBEA327" w14:textId="006F9E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B85B99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39BAC4F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3D71E10E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442D3543" w14:textId="4466F92C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用户名</w:t>
            </w:r>
          </w:p>
        </w:tc>
      </w:tr>
      <w:tr w:rsidR="00E50D71" w:rsidRPr="004B6C7F" w14:paraId="3A20328C" w14:textId="77777777" w:rsidTr="00E50D71">
        <w:trPr>
          <w:jc w:val="center"/>
        </w:trPr>
        <w:tc>
          <w:tcPr>
            <w:tcW w:w="988" w:type="dxa"/>
            <w:vAlign w:val="center"/>
          </w:tcPr>
          <w:p w14:paraId="4AC8084A" w14:textId="56BD17D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password</w:t>
            </w:r>
          </w:p>
        </w:tc>
        <w:tc>
          <w:tcPr>
            <w:tcW w:w="1701" w:type="dxa"/>
            <w:vAlign w:val="center"/>
          </w:tcPr>
          <w:p w14:paraId="76F2CEC1" w14:textId="179E54F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5BF2B414" w14:textId="5517ECD9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8F347C0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2925146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56EBB5F6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7814341D" w14:textId="54D3A8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密码（</w:t>
            </w:r>
            <w:r>
              <w:rPr>
                <w:rFonts w:ascii="Times New Roman" w:hAnsi="Times New Roman" w:hint="eastAsia"/>
                <w:sz w:val="18"/>
                <w:szCs w:val="18"/>
              </w:rPr>
              <w:t>SHA</w:t>
            </w:r>
            <w:r>
              <w:rPr>
                <w:rFonts w:ascii="Times New Roman" w:hAnsi="Times New Roman"/>
                <w:sz w:val="18"/>
                <w:szCs w:val="18"/>
              </w:rPr>
              <w:t>256</w:t>
            </w:r>
            <w:r>
              <w:rPr>
                <w:rFonts w:ascii="Times New Roman" w:hAnsi="Times New Roman" w:hint="eastAsia"/>
                <w:sz w:val="18"/>
                <w:szCs w:val="18"/>
              </w:rPr>
              <w:t>加密）</w:t>
            </w:r>
          </w:p>
        </w:tc>
      </w:tr>
      <w:tr w:rsidR="00E50D71" w:rsidRPr="004B6C7F" w14:paraId="4EB31F9C" w14:textId="77777777" w:rsidTr="00E50D71">
        <w:trPr>
          <w:jc w:val="center"/>
        </w:trPr>
        <w:tc>
          <w:tcPr>
            <w:tcW w:w="988" w:type="dxa"/>
            <w:vAlign w:val="center"/>
          </w:tcPr>
          <w:p w14:paraId="00400200" w14:textId="5861CD6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level</w:t>
            </w:r>
          </w:p>
        </w:tc>
        <w:tc>
          <w:tcPr>
            <w:tcW w:w="1701" w:type="dxa"/>
            <w:vAlign w:val="center"/>
          </w:tcPr>
          <w:p w14:paraId="32996503" w14:textId="0584080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41C4E19C" w14:textId="35343D0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0FE4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221E8A3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2BAFDE8C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31BA2F3E" w14:textId="41F60E8D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账号等级</w:t>
            </w:r>
          </w:p>
        </w:tc>
      </w:tr>
      <w:tr w:rsidR="00E50D71" w:rsidRPr="004B6C7F" w14:paraId="726087A9" w14:textId="77777777" w:rsidTr="00E50D71">
        <w:trPr>
          <w:jc w:val="center"/>
        </w:trPr>
        <w:tc>
          <w:tcPr>
            <w:tcW w:w="988" w:type="dxa"/>
            <w:vAlign w:val="center"/>
          </w:tcPr>
          <w:p w14:paraId="48D08574" w14:textId="63911BB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add</w:t>
            </w:r>
            <w:r>
              <w:rPr>
                <w:rFonts w:ascii="Times New Roman" w:hAnsi="Times New Roman"/>
                <w:sz w:val="18"/>
                <w:szCs w:val="18"/>
              </w:rPr>
              <w:t>_time</w:t>
            </w:r>
          </w:p>
        </w:tc>
        <w:tc>
          <w:tcPr>
            <w:tcW w:w="1701" w:type="dxa"/>
            <w:vAlign w:val="center"/>
          </w:tcPr>
          <w:p w14:paraId="029C8E8F" w14:textId="2A0AEB3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4B15A82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8E03CA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6C4D3D4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1DF36F5" w14:textId="25378C2F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985" w:type="dxa"/>
            <w:vAlign w:val="center"/>
          </w:tcPr>
          <w:p w14:paraId="6D83BFC3" w14:textId="65136D2B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54D8EE2" w14:textId="77777777" w:rsidR="001D5FDA" w:rsidRDefault="001D5FDA" w:rsidP="001D5FDA">
      <w:pPr>
        <w:spacing w:line="300" w:lineRule="auto"/>
        <w:jc w:val="center"/>
        <w:rPr>
          <w:rFonts w:cs="黑体"/>
          <w:bCs/>
        </w:rPr>
      </w:pPr>
      <w:bookmarkStart w:id="238" w:name="_Toc31435"/>
      <w:bookmarkStart w:id="239" w:name="_Toc11750_WPSOffice_Level1"/>
      <w:bookmarkStart w:id="240" w:name="_Toc27674"/>
      <w:bookmarkStart w:id="241" w:name="_Toc7818"/>
      <w:bookmarkStart w:id="242" w:name="_Toc15796"/>
      <w:bookmarkStart w:id="243" w:name="_Toc27299"/>
      <w:bookmarkStart w:id="244" w:name="_Toc3956"/>
      <w:bookmarkStart w:id="245" w:name="_Toc18204"/>
      <w:bookmarkStart w:id="246" w:name="_Toc4156"/>
      <w:bookmarkStart w:id="247" w:name="_Toc9402_WPSOffice_Level1"/>
      <w:bookmarkStart w:id="248" w:name="_Toc1866"/>
      <w:bookmarkStart w:id="249" w:name="_Toc30921_WPSOffice_Level1"/>
      <w:bookmarkStart w:id="250" w:name="_Toc516144893"/>
    </w:p>
    <w:p w14:paraId="4B6F4CAB" w14:textId="58191595" w:rsidR="001D5FDA" w:rsidRDefault="001D5FDA" w:rsidP="001D5FDA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>）</w:t>
      </w:r>
      <w:r w:rsidR="00FD2CE9">
        <w:rPr>
          <w:rFonts w:ascii="Times New Roman" w:hAnsi="Times New Roman" w:hint="eastAsia"/>
        </w:rPr>
        <w:t>供应商表</w:t>
      </w:r>
    </w:p>
    <w:p w14:paraId="26FB473C" w14:textId="77280677" w:rsidR="00FD2CE9" w:rsidRPr="004B6C7F" w:rsidRDefault="00A65B80" w:rsidP="00FD2CE9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供应商表包含供应商编号、名称等数据。其中最重要的供应商编号是主键，非空且唯一，在编号为空的情况下会自动按自增分配。其他重要信息均有非空约束限制</w:t>
      </w:r>
      <w:r w:rsidR="008E3412">
        <w:rPr>
          <w:rFonts w:ascii="宋体" w:hAnsi="宋体" w:cs="宋体" w:hint="eastAsia"/>
          <w:color w:val="000000" w:themeColor="text1"/>
        </w:rPr>
        <w:t>。操作用户为当前操作用户，受用户表的外键约束，方便回溯。</w:t>
      </w:r>
      <w:r>
        <w:rPr>
          <w:rFonts w:ascii="宋体" w:hAnsi="宋体" w:cs="宋体" w:hint="eastAsia"/>
          <w:color w:val="000000" w:themeColor="text1"/>
        </w:rPr>
        <w:t>添加时间默认系统当前时间。</w:t>
      </w:r>
      <w:r w:rsidR="00FD2CE9">
        <w:rPr>
          <w:rFonts w:ascii="宋体" w:hAnsi="宋体" w:cs="宋体" w:hint="eastAsia"/>
          <w:color w:val="000000" w:themeColor="text1"/>
        </w:rPr>
        <w:t>供应商</w:t>
      </w:r>
      <w:r w:rsidR="00FD2CE9" w:rsidRPr="00364AC7">
        <w:rPr>
          <w:rFonts w:ascii="宋体" w:hAnsi="宋体" w:cs="宋体" w:hint="eastAsia"/>
          <w:color w:val="000000" w:themeColor="text1"/>
        </w:rPr>
        <w:t>表</w:t>
      </w:r>
      <w:r w:rsidR="00FD2CE9" w:rsidRPr="004B6C7F">
        <w:rPr>
          <w:rFonts w:ascii="宋体" w:hAnsi="宋体" w:cs="宋体" w:hint="eastAsia"/>
        </w:rPr>
        <w:t>如表</w:t>
      </w:r>
      <w:r w:rsidR="00FD2CE9" w:rsidRPr="004B6C7F">
        <w:rPr>
          <w:rFonts w:ascii="Times New Roman" w:hAnsi="Times New Roman"/>
        </w:rPr>
        <w:t>3-</w:t>
      </w:r>
      <w:r w:rsidR="00FD2CE9">
        <w:rPr>
          <w:rFonts w:ascii="Times New Roman" w:hAnsi="Times New Roman"/>
        </w:rPr>
        <w:t>2</w:t>
      </w:r>
      <w:r w:rsidR="00FD2CE9" w:rsidRPr="004B6C7F">
        <w:rPr>
          <w:rFonts w:ascii="宋体" w:hAnsi="宋体" w:cs="宋体" w:hint="eastAsia"/>
        </w:rPr>
        <w:t>所示。</w:t>
      </w:r>
    </w:p>
    <w:p w14:paraId="7BE2F8C1" w14:textId="747812B3" w:rsidR="00FD2CE9" w:rsidRPr="004B6C7F" w:rsidRDefault="00FD2CE9" w:rsidP="00FD2CE9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 w:rsidR="00B75EA6">
        <w:rPr>
          <w:rFonts w:ascii="Times New Roman" w:hAnsi="Times New Roman"/>
          <w:sz w:val="18"/>
          <w:szCs w:val="18"/>
        </w:rPr>
        <w:t>2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供应商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276"/>
        <w:gridCol w:w="708"/>
        <w:gridCol w:w="709"/>
        <w:gridCol w:w="850"/>
        <w:gridCol w:w="2268"/>
        <w:gridCol w:w="1134"/>
      </w:tblGrid>
      <w:tr w:rsidR="004439AB" w:rsidRPr="004B6C7F" w14:paraId="58661424" w14:textId="77777777" w:rsidTr="004439AB">
        <w:trPr>
          <w:jc w:val="center"/>
        </w:trPr>
        <w:tc>
          <w:tcPr>
            <w:tcW w:w="1413" w:type="dxa"/>
            <w:vAlign w:val="center"/>
          </w:tcPr>
          <w:p w14:paraId="4D6DF32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E1626D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02DDC441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10BEAE8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850" w:type="dxa"/>
          </w:tcPr>
          <w:p w14:paraId="10EBA9F8" w14:textId="3B3E4611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</w:tcPr>
          <w:p w14:paraId="21375C29" w14:textId="52A14BF4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63D75F0B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7AD0784E" w14:textId="77777777" w:rsidTr="004439AB">
        <w:trPr>
          <w:jc w:val="center"/>
        </w:trPr>
        <w:tc>
          <w:tcPr>
            <w:tcW w:w="1413" w:type="dxa"/>
            <w:vAlign w:val="center"/>
          </w:tcPr>
          <w:p w14:paraId="5F1F9F8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5B3851A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1AA0D89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7A30FA6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850" w:type="dxa"/>
            <w:vAlign w:val="center"/>
          </w:tcPr>
          <w:p w14:paraId="4189ADCD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0FE92D3" w14:textId="3F9A0E12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01537C34" w14:textId="05ED5B8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4439AB" w:rsidRPr="004B6C7F" w14:paraId="7E6DC760" w14:textId="77777777" w:rsidTr="004439AB">
        <w:trPr>
          <w:jc w:val="center"/>
        </w:trPr>
        <w:tc>
          <w:tcPr>
            <w:tcW w:w="1413" w:type="dxa"/>
            <w:vAlign w:val="center"/>
          </w:tcPr>
          <w:p w14:paraId="2AA448F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7B90F2A4" w14:textId="77777777" w:rsidR="004439AB" w:rsidRPr="004B6C7F" w:rsidRDefault="004439AB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2B96A87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E3874B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203978EA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6D9572D" w14:textId="59DD7760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AF259DA" w14:textId="64DFFF7B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供应商名</w:t>
            </w:r>
          </w:p>
        </w:tc>
      </w:tr>
      <w:tr w:rsidR="004439AB" w:rsidRPr="004B6C7F" w14:paraId="4DF2B894" w14:textId="77777777" w:rsidTr="004439AB">
        <w:trPr>
          <w:jc w:val="center"/>
        </w:trPr>
        <w:tc>
          <w:tcPr>
            <w:tcW w:w="1413" w:type="dxa"/>
            <w:vAlign w:val="center"/>
          </w:tcPr>
          <w:p w14:paraId="54869D25" w14:textId="6821704E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address</w:t>
            </w:r>
          </w:p>
        </w:tc>
        <w:tc>
          <w:tcPr>
            <w:tcW w:w="1276" w:type="dxa"/>
            <w:vAlign w:val="center"/>
          </w:tcPr>
          <w:p w14:paraId="4B47643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CDD6329" w14:textId="6283DC21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2431DE0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4544CF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7D3940A" w14:textId="57E07715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AE2E832" w14:textId="21120455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地址</w:t>
            </w:r>
          </w:p>
        </w:tc>
      </w:tr>
      <w:tr w:rsidR="004439AB" w:rsidRPr="004B6C7F" w14:paraId="57AE5789" w14:textId="77777777" w:rsidTr="004439AB">
        <w:trPr>
          <w:jc w:val="center"/>
        </w:trPr>
        <w:tc>
          <w:tcPr>
            <w:tcW w:w="1413" w:type="dxa"/>
            <w:vAlign w:val="center"/>
          </w:tcPr>
          <w:p w14:paraId="739FED9D" w14:textId="53A661D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telephon</w:t>
            </w:r>
          </w:p>
        </w:tc>
        <w:tc>
          <w:tcPr>
            <w:tcW w:w="1276" w:type="dxa"/>
            <w:vAlign w:val="center"/>
          </w:tcPr>
          <w:p w14:paraId="596B96CC" w14:textId="381AF22B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F84E635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880276A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72D72200" w14:textId="77777777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61AB459" w14:textId="516D8D6B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0CECFB49" w14:textId="6304B182" w:rsidR="004439AB" w:rsidRPr="00FD2CE9" w:rsidRDefault="004439AB" w:rsidP="00FD2CE9">
            <w:pPr>
              <w:ind w:firstLineChars="200" w:firstLine="360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70E281" w14:textId="511155B6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电话</w:t>
            </w:r>
          </w:p>
        </w:tc>
      </w:tr>
      <w:tr w:rsidR="004439AB" w:rsidRPr="004B6C7F" w14:paraId="557BC685" w14:textId="77777777" w:rsidTr="004439AB">
        <w:trPr>
          <w:jc w:val="center"/>
        </w:trPr>
        <w:tc>
          <w:tcPr>
            <w:tcW w:w="1413" w:type="dxa"/>
            <w:vAlign w:val="center"/>
          </w:tcPr>
          <w:p w14:paraId="56611988" w14:textId="10E1873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contact_person</w:t>
            </w:r>
          </w:p>
        </w:tc>
        <w:tc>
          <w:tcPr>
            <w:tcW w:w="1276" w:type="dxa"/>
            <w:vAlign w:val="center"/>
          </w:tcPr>
          <w:p w14:paraId="661D4C6C" w14:textId="40F22ECB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D09B928" w14:textId="38FB7FD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4910F8EA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3A136BBD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6E14351" w14:textId="42405BED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AE02F1B" w14:textId="0B43924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联系人</w:t>
            </w:r>
          </w:p>
        </w:tc>
      </w:tr>
      <w:tr w:rsidR="004439AB" w:rsidRPr="004B6C7F" w14:paraId="50803F2E" w14:textId="77777777" w:rsidTr="004439AB">
        <w:trPr>
          <w:jc w:val="center"/>
        </w:trPr>
        <w:tc>
          <w:tcPr>
            <w:tcW w:w="1413" w:type="dxa"/>
            <w:vAlign w:val="center"/>
          </w:tcPr>
          <w:p w14:paraId="38461F03" w14:textId="335372FA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sz w:val="18"/>
                <w:szCs w:val="18"/>
              </w:rPr>
              <w:t>mail</w:t>
            </w:r>
          </w:p>
        </w:tc>
        <w:tc>
          <w:tcPr>
            <w:tcW w:w="1276" w:type="dxa"/>
            <w:vAlign w:val="center"/>
          </w:tcPr>
          <w:p w14:paraId="75208E0E" w14:textId="02F04E39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7CF6A95E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DCC65C6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2BA70F" w14:textId="77777777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6D6497E5" w14:textId="161906EE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2423DA" w14:textId="3205A6A9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邮件</w:t>
            </w:r>
          </w:p>
        </w:tc>
      </w:tr>
      <w:tr w:rsidR="004439AB" w:rsidRPr="004B6C7F" w14:paraId="27BA107B" w14:textId="77777777" w:rsidTr="004439AB">
        <w:trPr>
          <w:jc w:val="center"/>
        </w:trPr>
        <w:tc>
          <w:tcPr>
            <w:tcW w:w="1413" w:type="dxa"/>
            <w:vAlign w:val="center"/>
          </w:tcPr>
          <w:p w14:paraId="4D11210F" w14:textId="7FAB80C8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</w:p>
        </w:tc>
        <w:tc>
          <w:tcPr>
            <w:tcW w:w="1276" w:type="dxa"/>
            <w:vAlign w:val="center"/>
          </w:tcPr>
          <w:p w14:paraId="252E0EDF" w14:textId="78EFCCE4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72FD535B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7B73BBCC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06F758BC" w14:textId="06E3FBF6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</w:tcPr>
          <w:p w14:paraId="53FEBD66" w14:textId="7AB4D90A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EB4C36D" w14:textId="66ADF49C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6607935A" w14:textId="77777777" w:rsidTr="004439AB">
        <w:trPr>
          <w:jc w:val="center"/>
        </w:trPr>
        <w:tc>
          <w:tcPr>
            <w:tcW w:w="1413" w:type="dxa"/>
            <w:vAlign w:val="center"/>
          </w:tcPr>
          <w:p w14:paraId="46EE1EED" w14:textId="0FC47F5F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</w:p>
        </w:tc>
        <w:tc>
          <w:tcPr>
            <w:tcW w:w="1276" w:type="dxa"/>
            <w:vAlign w:val="center"/>
          </w:tcPr>
          <w:p w14:paraId="3825388C" w14:textId="63A86CA4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06F73385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48034EE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47A28915" w14:textId="77777777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7B96758B" w14:textId="5A13E0C3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5628606A" w14:textId="36829616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EC05E34" w14:textId="77777777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</w:p>
    <w:p w14:paraId="1AB5C411" w14:textId="492CD5F6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库存表</w:t>
      </w:r>
    </w:p>
    <w:p w14:paraId="4A2F90F3" w14:textId="7AC90713" w:rsidR="00B75EA6" w:rsidRPr="004B6C7F" w:rsidRDefault="008E3412" w:rsidP="00B75EA6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库存表包含商品编号、名称等数据。其中最重要的商品编号是主键，非空且唯一，在编号为空的情况下会自动按自增分配。商品与供应商是一对多的关系，受供应商编号外键约束。其他重要信息均有非空约束限制。操作用户为当前操作用户，用户表的外键，方便回溯。添加时间默认系统当前时间。</w:t>
      </w:r>
      <w:r w:rsidR="00B75EA6">
        <w:rPr>
          <w:rFonts w:ascii="宋体" w:hAnsi="宋体" w:cs="宋体" w:hint="eastAsia"/>
          <w:color w:val="000000" w:themeColor="text1"/>
        </w:rPr>
        <w:t>库存</w:t>
      </w:r>
      <w:r w:rsidR="00B75EA6" w:rsidRPr="00364AC7">
        <w:rPr>
          <w:rFonts w:ascii="宋体" w:hAnsi="宋体" w:cs="宋体" w:hint="eastAsia"/>
          <w:color w:val="000000" w:themeColor="text1"/>
        </w:rPr>
        <w:t>表</w:t>
      </w:r>
      <w:r w:rsidR="00B75EA6" w:rsidRPr="004B6C7F">
        <w:rPr>
          <w:rFonts w:ascii="宋体" w:hAnsi="宋体" w:cs="宋体" w:hint="eastAsia"/>
        </w:rPr>
        <w:t>如表</w:t>
      </w:r>
      <w:r w:rsidR="00B75EA6" w:rsidRPr="004B6C7F">
        <w:rPr>
          <w:rFonts w:ascii="Times New Roman" w:hAnsi="Times New Roman"/>
        </w:rPr>
        <w:t>3-</w:t>
      </w:r>
      <w:r w:rsidR="00B75EA6">
        <w:rPr>
          <w:rFonts w:ascii="Times New Roman" w:hAnsi="Times New Roman"/>
        </w:rPr>
        <w:t>2</w:t>
      </w:r>
      <w:r w:rsidR="00B75EA6" w:rsidRPr="004B6C7F">
        <w:rPr>
          <w:rFonts w:ascii="宋体" w:hAnsi="宋体" w:cs="宋体" w:hint="eastAsia"/>
        </w:rPr>
        <w:t>所示。</w:t>
      </w:r>
    </w:p>
    <w:p w14:paraId="1DD88CC7" w14:textId="48F00A44" w:rsidR="00B75EA6" w:rsidRPr="004B6C7F" w:rsidRDefault="00B75EA6" w:rsidP="00CC6965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276"/>
        <w:gridCol w:w="709"/>
        <w:gridCol w:w="709"/>
        <w:gridCol w:w="1276"/>
        <w:gridCol w:w="2268"/>
        <w:gridCol w:w="992"/>
      </w:tblGrid>
      <w:tr w:rsidR="004439AB" w:rsidRPr="004B6C7F" w14:paraId="407630BC" w14:textId="77777777" w:rsidTr="004439AB">
        <w:trPr>
          <w:jc w:val="center"/>
        </w:trPr>
        <w:tc>
          <w:tcPr>
            <w:tcW w:w="1129" w:type="dxa"/>
            <w:vAlign w:val="center"/>
          </w:tcPr>
          <w:p w14:paraId="179D613F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BA87526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58A2DC50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7AEADB06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1276" w:type="dxa"/>
            <w:vAlign w:val="center"/>
          </w:tcPr>
          <w:p w14:paraId="4BF6500A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  <w:vAlign w:val="center"/>
          </w:tcPr>
          <w:p w14:paraId="43696367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992" w:type="dxa"/>
            <w:vAlign w:val="center"/>
          </w:tcPr>
          <w:p w14:paraId="3D17431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23FA8224" w14:textId="77777777" w:rsidTr="004439AB">
        <w:trPr>
          <w:jc w:val="center"/>
        </w:trPr>
        <w:tc>
          <w:tcPr>
            <w:tcW w:w="1129" w:type="dxa"/>
            <w:vAlign w:val="center"/>
          </w:tcPr>
          <w:p w14:paraId="1138728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8EF498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304A4A9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D1CD88D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276" w:type="dxa"/>
            <w:vAlign w:val="center"/>
          </w:tcPr>
          <w:p w14:paraId="61007BE5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A9DFA3F" w14:textId="141A8E2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992" w:type="dxa"/>
            <w:vAlign w:val="center"/>
          </w:tcPr>
          <w:p w14:paraId="49963EF8" w14:textId="2FE89526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4439AB" w:rsidRPr="004B6C7F" w14:paraId="079384F0" w14:textId="77777777" w:rsidTr="004439AB">
        <w:trPr>
          <w:jc w:val="center"/>
        </w:trPr>
        <w:tc>
          <w:tcPr>
            <w:tcW w:w="1129" w:type="dxa"/>
            <w:vAlign w:val="center"/>
          </w:tcPr>
          <w:p w14:paraId="5C5F74F2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551647E5" w14:textId="77777777" w:rsidR="004439AB" w:rsidRPr="004B6C7F" w:rsidRDefault="004439AB" w:rsidP="00CC6965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2D1102E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669572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C19A085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E2FFF02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256D0C2" w14:textId="230ED31E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商品名</w:t>
            </w:r>
          </w:p>
        </w:tc>
      </w:tr>
      <w:tr w:rsidR="004439AB" w:rsidRPr="004B6C7F" w14:paraId="5FF016B2" w14:textId="77777777" w:rsidTr="004439AB">
        <w:trPr>
          <w:jc w:val="center"/>
        </w:trPr>
        <w:tc>
          <w:tcPr>
            <w:tcW w:w="1129" w:type="dxa"/>
            <w:vAlign w:val="center"/>
          </w:tcPr>
          <w:p w14:paraId="415F9260" w14:textId="3EFD5CFF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place</w:t>
            </w:r>
            <w:r>
              <w:rPr>
                <w:rFonts w:ascii="Times New Roman" w:hAnsi="Times New Roman"/>
                <w:sz w:val="18"/>
                <w:szCs w:val="18"/>
              </w:rPr>
              <w:t>_of_</w:t>
            </w:r>
            <w:r w:rsidRPr="00B75EA6">
              <w:rPr>
                <w:rFonts w:ascii="Times New Roman" w:hAnsi="Times New Roman"/>
                <w:sz w:val="18"/>
                <w:szCs w:val="18"/>
              </w:rPr>
              <w:t>production</w:t>
            </w:r>
          </w:p>
        </w:tc>
        <w:tc>
          <w:tcPr>
            <w:tcW w:w="1276" w:type="dxa"/>
            <w:vAlign w:val="center"/>
          </w:tcPr>
          <w:p w14:paraId="0A7F46A5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4FC5CC48" w14:textId="6BF7C09A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23AC3AA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6FD3CF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C1D6D63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FFA49DB" w14:textId="0280CAE2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产地</w:t>
            </w:r>
          </w:p>
        </w:tc>
      </w:tr>
      <w:tr w:rsidR="004439AB" w:rsidRPr="004B6C7F" w14:paraId="54DBB5A4" w14:textId="77777777" w:rsidTr="004439AB">
        <w:trPr>
          <w:jc w:val="center"/>
        </w:trPr>
        <w:tc>
          <w:tcPr>
            <w:tcW w:w="1129" w:type="dxa"/>
            <w:vAlign w:val="center"/>
          </w:tcPr>
          <w:p w14:paraId="18A39717" w14:textId="1C384B1E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price</w:t>
            </w:r>
          </w:p>
        </w:tc>
        <w:tc>
          <w:tcPr>
            <w:tcW w:w="1276" w:type="dxa"/>
            <w:vAlign w:val="center"/>
          </w:tcPr>
          <w:p w14:paraId="56E7FA76" w14:textId="495392FC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1C80680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5244C69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5CB2D3B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5ED5FEA" w14:textId="77777777" w:rsidR="004439AB" w:rsidRPr="00FD2CE9" w:rsidRDefault="004439AB" w:rsidP="00CC6965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E858F6B" w14:textId="1B94EF4F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价格</w:t>
            </w:r>
          </w:p>
        </w:tc>
      </w:tr>
      <w:tr w:rsidR="004439AB" w:rsidRPr="004B6C7F" w14:paraId="2E31E312" w14:textId="77777777" w:rsidTr="004439AB">
        <w:trPr>
          <w:jc w:val="center"/>
        </w:trPr>
        <w:tc>
          <w:tcPr>
            <w:tcW w:w="1129" w:type="dxa"/>
            <w:vAlign w:val="center"/>
          </w:tcPr>
          <w:p w14:paraId="0BD43025" w14:textId="5744D8A2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6647AD91" w14:textId="611241AC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66DA815E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67A1F05A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BCB84E9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29B6C440" w14:textId="1AA4C7C9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vAlign w:val="center"/>
          </w:tcPr>
          <w:p w14:paraId="63938A6A" w14:textId="2F512604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库存</w:t>
            </w:r>
          </w:p>
        </w:tc>
      </w:tr>
      <w:tr w:rsidR="004439AB" w:rsidRPr="004B6C7F" w14:paraId="5A6B9EB1" w14:textId="77777777" w:rsidTr="004439AB">
        <w:trPr>
          <w:jc w:val="center"/>
        </w:trPr>
        <w:tc>
          <w:tcPr>
            <w:tcW w:w="1129" w:type="dxa"/>
            <w:vAlign w:val="center"/>
          </w:tcPr>
          <w:p w14:paraId="4AE0E5DB" w14:textId="391846DC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lastRenderedPageBreak/>
              <w:t>companyid</w:t>
            </w:r>
          </w:p>
        </w:tc>
        <w:tc>
          <w:tcPr>
            <w:tcW w:w="1276" w:type="dxa"/>
            <w:vAlign w:val="center"/>
          </w:tcPr>
          <w:p w14:paraId="30DEE4DE" w14:textId="671D594D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1FED81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8B5A49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DB81868" w14:textId="73058204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sz w:val="18"/>
                <w:szCs w:val="18"/>
              </w:rPr>
              <w:t>ompany(id)</w:t>
            </w:r>
          </w:p>
        </w:tc>
        <w:tc>
          <w:tcPr>
            <w:tcW w:w="2268" w:type="dxa"/>
            <w:vAlign w:val="center"/>
          </w:tcPr>
          <w:p w14:paraId="4A8D43A5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868E024" w14:textId="73E6BD8D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4439AB" w:rsidRPr="004B6C7F" w14:paraId="1CF5904F" w14:textId="77777777" w:rsidTr="004439AB">
        <w:trPr>
          <w:jc w:val="center"/>
        </w:trPr>
        <w:tc>
          <w:tcPr>
            <w:tcW w:w="1129" w:type="dxa"/>
            <w:vAlign w:val="center"/>
          </w:tcPr>
          <w:p w14:paraId="6DB3CF6E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</w:p>
        </w:tc>
        <w:tc>
          <w:tcPr>
            <w:tcW w:w="1276" w:type="dxa"/>
            <w:vAlign w:val="center"/>
          </w:tcPr>
          <w:p w14:paraId="262994B7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243AFDB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624D331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AE5DD23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F6163A7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638D2A4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5DAA7BC2" w14:textId="77777777" w:rsidTr="004439AB">
        <w:trPr>
          <w:jc w:val="center"/>
        </w:trPr>
        <w:tc>
          <w:tcPr>
            <w:tcW w:w="1129" w:type="dxa"/>
            <w:vAlign w:val="center"/>
          </w:tcPr>
          <w:p w14:paraId="13ADD90E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</w:p>
        </w:tc>
        <w:tc>
          <w:tcPr>
            <w:tcW w:w="1276" w:type="dxa"/>
            <w:vAlign w:val="center"/>
          </w:tcPr>
          <w:p w14:paraId="0F6CA3F6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55DADED8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8A3F370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201112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83BA452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992" w:type="dxa"/>
            <w:vAlign w:val="center"/>
          </w:tcPr>
          <w:p w14:paraId="031BD441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DA5DE68" w14:textId="77C6B06E" w:rsidR="00C96A17" w:rsidRDefault="00C96A17" w:rsidP="00C96A17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="005704AF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订单表</w:t>
      </w:r>
    </w:p>
    <w:p w14:paraId="6F52268D" w14:textId="7883C8E0" w:rsidR="00C96A17" w:rsidRPr="004B6C7F" w:rsidRDefault="00CB540C" w:rsidP="00C96A17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订单表包含订单编号、商品编号、数量等数据。其中最重要的订单编号是主键，非空且唯一，在编号为空的情况下会自动按自增分配。订单与商品是一对一的关系，受商品编号外键约束。其他重要信息均有非空约束限制。</w:t>
      </w:r>
      <w:r w:rsidR="005704AF">
        <w:rPr>
          <w:rFonts w:ascii="宋体" w:hAnsi="宋体" w:cs="宋体" w:hint="eastAsia"/>
          <w:color w:val="000000" w:themeColor="text1"/>
        </w:rPr>
        <w:t>其中订单的增加、删除和数量的修改都会影响库存量，由触发器完成。</w:t>
      </w:r>
      <w:r>
        <w:rPr>
          <w:rFonts w:ascii="宋体" w:hAnsi="宋体" w:cs="宋体" w:hint="eastAsia"/>
          <w:color w:val="000000" w:themeColor="text1"/>
        </w:rPr>
        <w:t>操作用户为当前操作用户，用户表的外键，方便回溯。添加时间默认系统当前时间。</w:t>
      </w:r>
      <w:r w:rsidR="00C96A17">
        <w:rPr>
          <w:rFonts w:ascii="宋体" w:hAnsi="宋体" w:cs="宋体" w:hint="eastAsia"/>
          <w:color w:val="000000" w:themeColor="text1"/>
        </w:rPr>
        <w:t>订单</w:t>
      </w:r>
      <w:r w:rsidR="00C96A17" w:rsidRPr="00364AC7">
        <w:rPr>
          <w:rFonts w:ascii="宋体" w:hAnsi="宋体" w:cs="宋体" w:hint="eastAsia"/>
          <w:color w:val="000000" w:themeColor="text1"/>
        </w:rPr>
        <w:t>表</w:t>
      </w:r>
      <w:r w:rsidR="00C96A17" w:rsidRPr="004B6C7F">
        <w:rPr>
          <w:rFonts w:ascii="宋体" w:hAnsi="宋体" w:cs="宋体" w:hint="eastAsia"/>
        </w:rPr>
        <w:t>如表</w:t>
      </w:r>
      <w:r w:rsidR="00C96A17" w:rsidRPr="004B6C7F">
        <w:rPr>
          <w:rFonts w:ascii="Times New Roman" w:hAnsi="Times New Roman"/>
        </w:rPr>
        <w:t>3-</w:t>
      </w:r>
      <w:r w:rsidR="00C96A17">
        <w:rPr>
          <w:rFonts w:ascii="Times New Roman" w:hAnsi="Times New Roman"/>
        </w:rPr>
        <w:t>2</w:t>
      </w:r>
      <w:r w:rsidR="00C96A17" w:rsidRPr="004B6C7F">
        <w:rPr>
          <w:rFonts w:ascii="宋体" w:hAnsi="宋体" w:cs="宋体" w:hint="eastAsia"/>
        </w:rPr>
        <w:t>所示。</w:t>
      </w:r>
    </w:p>
    <w:p w14:paraId="3D9DE935" w14:textId="77777777" w:rsidR="00C96A17" w:rsidRPr="004B6C7F" w:rsidRDefault="00C96A17" w:rsidP="00C96A17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1276"/>
        <w:gridCol w:w="709"/>
        <w:gridCol w:w="708"/>
        <w:gridCol w:w="1134"/>
        <w:gridCol w:w="2268"/>
        <w:gridCol w:w="1134"/>
      </w:tblGrid>
      <w:tr w:rsidR="004439AB" w:rsidRPr="004B6C7F" w14:paraId="00BA29C1" w14:textId="77777777" w:rsidTr="004439AB">
        <w:trPr>
          <w:jc w:val="center"/>
        </w:trPr>
        <w:tc>
          <w:tcPr>
            <w:tcW w:w="1271" w:type="dxa"/>
            <w:vAlign w:val="center"/>
          </w:tcPr>
          <w:p w14:paraId="6E086500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5317AD8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4E69100C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8" w:type="dxa"/>
            <w:vAlign w:val="center"/>
          </w:tcPr>
          <w:p w14:paraId="2F998DC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1134" w:type="dxa"/>
            <w:vAlign w:val="center"/>
          </w:tcPr>
          <w:p w14:paraId="61474D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  <w:vAlign w:val="center"/>
          </w:tcPr>
          <w:p w14:paraId="077412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0AF55492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32327F82" w14:textId="77777777" w:rsidTr="004439AB">
        <w:trPr>
          <w:jc w:val="center"/>
        </w:trPr>
        <w:tc>
          <w:tcPr>
            <w:tcW w:w="1271" w:type="dxa"/>
            <w:vAlign w:val="center"/>
          </w:tcPr>
          <w:p w14:paraId="00E073E2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CA635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1852F051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40DA128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134" w:type="dxa"/>
            <w:vAlign w:val="center"/>
          </w:tcPr>
          <w:p w14:paraId="2617A04D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36D658A" w14:textId="19F808C5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46DD487B" w14:textId="35AFD902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订单编号</w:t>
            </w:r>
          </w:p>
        </w:tc>
      </w:tr>
      <w:tr w:rsidR="004439AB" w:rsidRPr="004B6C7F" w14:paraId="2C6A7F5B" w14:textId="77777777" w:rsidTr="004439AB">
        <w:trPr>
          <w:jc w:val="center"/>
        </w:trPr>
        <w:tc>
          <w:tcPr>
            <w:tcW w:w="1271" w:type="dxa"/>
            <w:vAlign w:val="center"/>
          </w:tcPr>
          <w:p w14:paraId="56527C7C" w14:textId="6621DDD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goo</w:t>
            </w:r>
            <w:r>
              <w:rPr>
                <w:rFonts w:ascii="Times New Roman" w:hAnsi="Times New Roman"/>
                <w:sz w:val="18"/>
                <w:szCs w:val="18"/>
              </w:rPr>
              <w:t>dsid</w:t>
            </w:r>
          </w:p>
        </w:tc>
        <w:tc>
          <w:tcPr>
            <w:tcW w:w="1276" w:type="dxa"/>
            <w:vAlign w:val="center"/>
          </w:tcPr>
          <w:p w14:paraId="357E8E38" w14:textId="77777777" w:rsidR="004439AB" w:rsidRPr="004B6C7F" w:rsidRDefault="004439AB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322C6C5" w14:textId="4856DA6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783057E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401045F" w14:textId="3FFEF304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sz w:val="18"/>
                <w:szCs w:val="18"/>
              </w:rPr>
              <w:t>oods(id)</w:t>
            </w:r>
          </w:p>
        </w:tc>
        <w:tc>
          <w:tcPr>
            <w:tcW w:w="2268" w:type="dxa"/>
            <w:vAlign w:val="center"/>
          </w:tcPr>
          <w:p w14:paraId="66119AD5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6DD3FD" w14:textId="4F22C7F2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4439AB" w:rsidRPr="004B6C7F" w14:paraId="78D31B29" w14:textId="77777777" w:rsidTr="004439AB">
        <w:trPr>
          <w:jc w:val="center"/>
        </w:trPr>
        <w:tc>
          <w:tcPr>
            <w:tcW w:w="1271" w:type="dxa"/>
            <w:vAlign w:val="center"/>
          </w:tcPr>
          <w:p w14:paraId="0CA495DC" w14:textId="51ACAA95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2115DD8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EE1791C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0AF00FE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5FDDF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1772F10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F94C194" w14:textId="3C69C414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数量</w:t>
            </w:r>
          </w:p>
        </w:tc>
      </w:tr>
      <w:tr w:rsidR="004439AB" w:rsidRPr="004B6C7F" w14:paraId="75514FB2" w14:textId="77777777" w:rsidTr="004439AB">
        <w:trPr>
          <w:jc w:val="center"/>
        </w:trPr>
        <w:tc>
          <w:tcPr>
            <w:tcW w:w="1271" w:type="dxa"/>
            <w:vAlign w:val="center"/>
          </w:tcPr>
          <w:p w14:paraId="55C5F046" w14:textId="5D2D9A51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payment_type</w:t>
            </w:r>
          </w:p>
        </w:tc>
        <w:tc>
          <w:tcPr>
            <w:tcW w:w="1276" w:type="dxa"/>
            <w:vAlign w:val="center"/>
          </w:tcPr>
          <w:p w14:paraId="259F9B5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77179113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5E258DB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82D7CA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89D50B4" w14:textId="77777777" w:rsidR="004439AB" w:rsidRPr="00FD2CE9" w:rsidRDefault="004439AB" w:rsidP="005E32D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2DC7A9" w14:textId="748871F8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支付方式</w:t>
            </w:r>
          </w:p>
        </w:tc>
      </w:tr>
      <w:tr w:rsidR="004439AB" w:rsidRPr="004B6C7F" w14:paraId="382F787A" w14:textId="77777777" w:rsidTr="004439AB">
        <w:trPr>
          <w:jc w:val="center"/>
        </w:trPr>
        <w:tc>
          <w:tcPr>
            <w:tcW w:w="1271" w:type="dxa"/>
            <w:vAlign w:val="center"/>
          </w:tcPr>
          <w:p w14:paraId="64076F92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</w:p>
        </w:tc>
        <w:tc>
          <w:tcPr>
            <w:tcW w:w="1276" w:type="dxa"/>
            <w:vAlign w:val="center"/>
          </w:tcPr>
          <w:p w14:paraId="0C5031B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B8F4497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42474745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83A2CA5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ACF617A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0DB4D40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1BB442C0" w14:textId="77777777" w:rsidTr="004439AB">
        <w:trPr>
          <w:jc w:val="center"/>
        </w:trPr>
        <w:tc>
          <w:tcPr>
            <w:tcW w:w="1271" w:type="dxa"/>
            <w:vAlign w:val="center"/>
          </w:tcPr>
          <w:p w14:paraId="102DAD3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</w:p>
        </w:tc>
        <w:tc>
          <w:tcPr>
            <w:tcW w:w="1276" w:type="dxa"/>
            <w:vAlign w:val="center"/>
          </w:tcPr>
          <w:p w14:paraId="435A3EF1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782D6CF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01BAB35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02D1205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C192C80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3CCCE685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B2B4B79" w14:textId="77777777" w:rsidR="00FD2CE9" w:rsidRDefault="00FD2CE9" w:rsidP="00676D3F">
      <w:pPr>
        <w:spacing w:line="300" w:lineRule="auto"/>
        <w:rPr>
          <w:rFonts w:ascii="黑体" w:eastAsia="黑体" w:hAnsi="黑体"/>
          <w:szCs w:val="21"/>
        </w:rPr>
      </w:pPr>
    </w:p>
    <w:p w14:paraId="07DD0A6D" w14:textId="77777777" w:rsidR="001D5FDA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1" w:name="_Toc106553244"/>
      <w:r w:rsidRPr="001A793A">
        <w:rPr>
          <w:rStyle w:val="1Char"/>
          <w:rFonts w:ascii="黑体" w:hAnsi="黑体"/>
          <w:b w:val="0"/>
          <w:kern w:val="44"/>
          <w:szCs w:val="28"/>
          <w:lang w:val="en-US"/>
        </w:rPr>
        <w:t>4系统详细设计</w:t>
      </w:r>
      <w:bookmarkEnd w:id="251"/>
    </w:p>
    <w:p w14:paraId="45E5A3F5" w14:textId="46A6806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2" w:name="_Toc106553245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.1 </w:t>
      </w:r>
      <w:r w:rsidR="001E69DE">
        <w:rPr>
          <w:rFonts w:ascii="黑体" w:eastAsia="黑体" w:hAnsi="黑体" w:cs="黑体" w:hint="eastAsia"/>
          <w:szCs w:val="21"/>
        </w:rPr>
        <w:t>账号</w:t>
      </w:r>
      <w:r>
        <w:rPr>
          <w:rFonts w:ascii="黑体" w:eastAsia="黑体" w:hAnsi="黑体" w:cs="黑体" w:hint="eastAsia"/>
          <w:szCs w:val="21"/>
        </w:rPr>
        <w:t>模块详细设计</w:t>
      </w:r>
      <w:bookmarkEnd w:id="252"/>
    </w:p>
    <w:p w14:paraId="7C78B57B" w14:textId="7C62BAA6" w:rsidR="001E69DE" w:rsidRDefault="007A46B8" w:rsidP="001D5FDA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账号模块包含注册、登录两个模块。</w:t>
      </w:r>
      <w:r w:rsidR="001E69DE">
        <w:rPr>
          <w:rFonts w:hint="eastAsia"/>
          <w:color w:val="000000" w:themeColor="text1"/>
        </w:rPr>
        <w:t>我们使用</w:t>
      </w:r>
      <w:r w:rsidR="001E69DE">
        <w:rPr>
          <w:rFonts w:hint="eastAsia"/>
          <w:color w:val="000000" w:themeColor="text1"/>
        </w:rPr>
        <w:t>wxFormBuilder</w:t>
      </w:r>
      <w:r w:rsidR="001E69DE">
        <w:rPr>
          <w:rFonts w:hint="eastAsia"/>
          <w:color w:val="000000" w:themeColor="text1"/>
        </w:rPr>
        <w:t>进行</w:t>
      </w:r>
      <w:r w:rsidR="001E69DE">
        <w:rPr>
          <w:rFonts w:hint="eastAsia"/>
          <w:color w:val="000000" w:themeColor="text1"/>
        </w:rPr>
        <w:t>GUI</w:t>
      </w:r>
      <w:r w:rsidR="001E69DE">
        <w:rPr>
          <w:rFonts w:hint="eastAsia"/>
          <w:color w:val="000000" w:themeColor="text1"/>
        </w:rPr>
        <w:t>构建</w:t>
      </w:r>
      <w:r w:rsidR="005A7E89">
        <w:rPr>
          <w:rFonts w:hint="eastAsia"/>
          <w:color w:val="000000" w:themeColor="text1"/>
        </w:rPr>
        <w:t>（图</w:t>
      </w:r>
      <w:r w:rsidR="005A7E89">
        <w:rPr>
          <w:rFonts w:hint="eastAsia"/>
          <w:color w:val="000000" w:themeColor="text1"/>
        </w:rPr>
        <w:t>3</w:t>
      </w:r>
      <w:r w:rsidR="005A7E89">
        <w:rPr>
          <w:color w:val="000000" w:themeColor="text1"/>
        </w:rPr>
        <w:t>-14</w:t>
      </w:r>
      <w:r w:rsidR="005A7E89">
        <w:rPr>
          <w:rFonts w:hint="eastAsia"/>
          <w:color w:val="000000" w:themeColor="text1"/>
        </w:rPr>
        <w:t>）</w:t>
      </w:r>
      <w:r w:rsidR="0080048D">
        <w:rPr>
          <w:rFonts w:hint="eastAsia"/>
          <w:color w:val="000000" w:themeColor="text1"/>
        </w:rPr>
        <w:t>，其他模块也均由此框架构建。</w:t>
      </w:r>
      <w:r w:rsidR="001E69DE">
        <w:rPr>
          <w:rFonts w:hint="eastAsia"/>
          <w:color w:val="000000" w:themeColor="text1"/>
        </w:rPr>
        <w:t>所有</w:t>
      </w:r>
      <w:r w:rsidR="00B63DEC">
        <w:rPr>
          <w:rFonts w:hint="eastAsia"/>
          <w:color w:val="000000" w:themeColor="text1"/>
        </w:rPr>
        <w:t>窗口都</w:t>
      </w:r>
      <w:r w:rsidR="001E69DE">
        <w:rPr>
          <w:rFonts w:hint="eastAsia"/>
          <w:color w:val="000000" w:themeColor="text1"/>
        </w:rPr>
        <w:t>可以通过图形化</w:t>
      </w:r>
      <w:r w:rsidR="00B63DEC">
        <w:rPr>
          <w:rFonts w:hint="eastAsia"/>
          <w:color w:val="000000" w:themeColor="text1"/>
        </w:rPr>
        <w:t>界面设计，非常方便。在账号加密方面我们使用</w:t>
      </w:r>
      <w:r w:rsidR="00B63DEC">
        <w:rPr>
          <w:rFonts w:hint="eastAsia"/>
          <w:color w:val="000000" w:themeColor="text1"/>
        </w:rPr>
        <w:t>SHA</w:t>
      </w:r>
      <w:r w:rsidR="00B63DEC">
        <w:rPr>
          <w:color w:val="000000" w:themeColor="text1"/>
        </w:rPr>
        <w:t>256</w:t>
      </w:r>
      <w:r w:rsidR="00B63DEC">
        <w:rPr>
          <w:rFonts w:hint="eastAsia"/>
          <w:color w:val="000000" w:themeColor="text1"/>
        </w:rPr>
        <w:t>模块加密密码，保障用户的数据安全。</w:t>
      </w:r>
      <w:r>
        <w:rPr>
          <w:rFonts w:hint="eastAsia"/>
          <w:color w:val="000000" w:themeColor="text1"/>
        </w:rPr>
        <w:t>账号注册时，通过</w:t>
      </w:r>
      <w:r>
        <w:rPr>
          <w:rFonts w:hint="eastAsia"/>
          <w:color w:val="000000" w:themeColor="text1"/>
        </w:rPr>
        <w:t>GUI</w:t>
      </w:r>
      <w:r>
        <w:rPr>
          <w:rFonts w:hint="eastAsia"/>
          <w:color w:val="000000" w:themeColor="text1"/>
        </w:rPr>
        <w:t>界面读取到对应账号信息，加密后写入数据库的用户表中。登录时读取密码并进行</w:t>
      </w:r>
      <w:r>
        <w:rPr>
          <w:rFonts w:hint="eastAsia"/>
          <w:color w:val="000000" w:themeColor="text1"/>
        </w:rPr>
        <w:t>SHA</w:t>
      </w:r>
      <w:r>
        <w:rPr>
          <w:color w:val="000000" w:themeColor="text1"/>
        </w:rPr>
        <w:t>256</w:t>
      </w:r>
      <w:r>
        <w:rPr>
          <w:rFonts w:hint="eastAsia"/>
          <w:color w:val="000000" w:themeColor="text1"/>
        </w:rPr>
        <w:t>编码，与数据库中的数据比对，成功后方可进入主页面菜单。</w:t>
      </w:r>
    </w:p>
    <w:p w14:paraId="5BC500D7" w14:textId="70FB025B" w:rsidR="00B63DEC" w:rsidRDefault="00B63DEC" w:rsidP="00B63DEC">
      <w:pPr>
        <w:ind w:firstLineChars="200" w:firstLine="420"/>
        <w:jc w:val="center"/>
        <w:rPr>
          <w:color w:val="000000" w:themeColor="text1"/>
        </w:rPr>
      </w:pPr>
      <w:r w:rsidRPr="00B63DEC">
        <w:rPr>
          <w:noProof/>
          <w:color w:val="000000" w:themeColor="text1"/>
        </w:rPr>
        <w:lastRenderedPageBreak/>
        <w:drawing>
          <wp:inline distT="0" distB="0" distL="0" distR="0" wp14:anchorId="73D28AC0" wp14:editId="177E3210">
            <wp:extent cx="5400040" cy="3058160"/>
            <wp:effectExtent l="0" t="0" r="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E23B" w14:textId="27B9DFD5" w:rsidR="00B63DEC" w:rsidRPr="00CB540C" w:rsidRDefault="00B63DEC" w:rsidP="00B63DE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14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wxFormBuilder设计界面</w:t>
      </w:r>
    </w:p>
    <w:p w14:paraId="4058A7B5" w14:textId="36E458E5" w:rsidR="007A46B8" w:rsidRPr="004B6C7F" w:rsidRDefault="007A46B8" w:rsidP="007A46B8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3" w:name="_Toc106553246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2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主菜单模块详细设计</w:t>
      </w:r>
      <w:bookmarkEnd w:id="253"/>
    </w:p>
    <w:p w14:paraId="24269981" w14:textId="072BC58C" w:rsidR="007A46B8" w:rsidRDefault="007A46B8" w:rsidP="007A46B8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主菜单模块包含账号管理、供应商管理、</w:t>
      </w:r>
      <w:r w:rsidR="00394A0E">
        <w:rPr>
          <w:rFonts w:hint="eastAsia"/>
          <w:color w:val="000000" w:themeColor="text1"/>
        </w:rPr>
        <w:t>库存管理和订单管理。其中部分模块的可用与否收到账号的权限限制。</w:t>
      </w:r>
      <w:r w:rsidR="00394A0E">
        <w:rPr>
          <w:rFonts w:hint="eastAsia"/>
          <w:color w:val="000000" w:themeColor="text1"/>
        </w:rPr>
        <w:t>1</w:t>
      </w:r>
      <w:r w:rsidR="00394A0E">
        <w:rPr>
          <w:rFonts w:hint="eastAsia"/>
          <w:color w:val="000000" w:themeColor="text1"/>
        </w:rPr>
        <w:t>级账号可以使用全部功能，</w:t>
      </w:r>
      <w:r w:rsidR="00394A0E">
        <w:rPr>
          <w:rFonts w:hint="eastAsia"/>
          <w:color w:val="000000" w:themeColor="text1"/>
        </w:rPr>
        <w:t>2</w:t>
      </w:r>
      <w:r w:rsidR="00394A0E">
        <w:rPr>
          <w:rFonts w:hint="eastAsia"/>
          <w:color w:val="000000" w:themeColor="text1"/>
        </w:rPr>
        <w:t>级账号可以使用除账号管理的其余功能，</w:t>
      </w:r>
      <w:r w:rsidR="00394A0E">
        <w:rPr>
          <w:rFonts w:hint="eastAsia"/>
          <w:color w:val="000000" w:themeColor="text1"/>
        </w:rPr>
        <w:t>3</w:t>
      </w:r>
      <w:r w:rsidR="00394A0E">
        <w:rPr>
          <w:rFonts w:hint="eastAsia"/>
          <w:color w:val="000000" w:themeColor="text1"/>
        </w:rPr>
        <w:t>级账号仅可使用订单管理功能。</w:t>
      </w:r>
      <w:r w:rsidR="0080048D">
        <w:rPr>
          <w:rFonts w:hint="eastAsia"/>
          <w:color w:val="000000" w:themeColor="text1"/>
        </w:rPr>
        <w:t>这个功能使用</w:t>
      </w:r>
      <w:r w:rsidR="0080048D">
        <w:rPr>
          <w:color w:val="000000" w:themeColor="text1"/>
        </w:rPr>
        <w:t>wxPython</w:t>
      </w:r>
      <w:r w:rsidR="0080048D">
        <w:rPr>
          <w:rFonts w:hint="eastAsia"/>
          <w:color w:val="000000" w:themeColor="text1"/>
        </w:rPr>
        <w:t>中的</w:t>
      </w:r>
      <w:r w:rsidR="0080048D">
        <w:rPr>
          <w:rFonts w:hint="eastAsia"/>
          <w:color w:val="000000" w:themeColor="text1"/>
        </w:rPr>
        <w:t>Hi</w:t>
      </w:r>
      <w:r w:rsidR="0080048D">
        <w:rPr>
          <w:color w:val="000000" w:themeColor="text1"/>
        </w:rPr>
        <w:t>de()</w:t>
      </w:r>
      <w:r w:rsidR="0080048D">
        <w:rPr>
          <w:rFonts w:hint="eastAsia"/>
          <w:color w:val="000000" w:themeColor="text1"/>
        </w:rPr>
        <w:t>函数对对应按钮进行隐藏来达到效果。</w:t>
      </w:r>
    </w:p>
    <w:p w14:paraId="627CFD79" w14:textId="46CC8C31" w:rsidR="0080048D" w:rsidRPr="004B6C7F" w:rsidRDefault="0080048D" w:rsidP="0080048D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4" w:name="_Toc106553247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查看模块详细设计</w:t>
      </w:r>
      <w:bookmarkEnd w:id="254"/>
    </w:p>
    <w:p w14:paraId="689643EF" w14:textId="6C1D50CC" w:rsidR="00B63DEC" w:rsidRDefault="0080048D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查看模块包含对所选数据的查看表格，以及对应的增删改入口。查看</w:t>
      </w:r>
      <w:r w:rsidR="00D21025">
        <w:rPr>
          <w:rFonts w:hint="eastAsia"/>
          <w:color w:val="000000" w:themeColor="text1"/>
        </w:rPr>
        <w:t>模块通过使用</w:t>
      </w:r>
      <w:r w:rsidR="00D21025" w:rsidRPr="00D21025">
        <w:rPr>
          <w:color w:val="000000" w:themeColor="text1"/>
        </w:rPr>
        <w:t>wx.Grid</w:t>
      </w:r>
      <w:r w:rsidR="00D21025">
        <w:rPr>
          <w:color w:val="000000" w:themeColor="text1"/>
        </w:rPr>
        <w:t>()</w:t>
      </w:r>
      <w:r w:rsidR="00D21025">
        <w:rPr>
          <w:rFonts w:hint="eastAsia"/>
          <w:color w:val="000000" w:themeColor="text1"/>
        </w:rPr>
        <w:t>控件，通过读取数据库数据，自适应展示对应表的数据，做到了一份代码，多表通用。</w:t>
      </w:r>
    </w:p>
    <w:p w14:paraId="30F78FAE" w14:textId="5C325F33" w:rsidR="00292281" w:rsidRPr="004B6C7F" w:rsidRDefault="00292281" w:rsidP="00292281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5" w:name="_Toc106553248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增加模块详细设计</w:t>
      </w:r>
      <w:bookmarkEnd w:id="255"/>
    </w:p>
    <w:p w14:paraId="3BB19965" w14:textId="59B540EB" w:rsidR="00292281" w:rsidRDefault="00292281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增加模块</w:t>
      </w:r>
      <w:r w:rsidR="004E2B5C">
        <w:rPr>
          <w:rFonts w:hint="eastAsia"/>
          <w:color w:val="000000" w:themeColor="text1"/>
        </w:rPr>
        <w:t>的用途是</w:t>
      </w:r>
      <w:r>
        <w:rPr>
          <w:rFonts w:hint="eastAsia"/>
          <w:color w:val="000000" w:themeColor="text1"/>
        </w:rPr>
        <w:t>给当前表增加数据</w:t>
      </w:r>
      <w:r w:rsidR="004E2B5C">
        <w:rPr>
          <w:rFonts w:hint="eastAsia"/>
          <w:color w:val="000000" w:themeColor="text1"/>
        </w:rPr>
        <w:t>。通过查看模块可以获取到需要增加到表名，通过读取表的列数及列名自动显示对应的输入文本框。针对异常以及非法输入有着完善的异常抛出机制，可以提示用户对数据进行检查。</w:t>
      </w:r>
    </w:p>
    <w:p w14:paraId="4A4DA428" w14:textId="2F8CBBBC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6" w:name="_Toc106553249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5 </w:t>
      </w:r>
      <w:r>
        <w:rPr>
          <w:rFonts w:ascii="黑体" w:eastAsia="黑体" w:hAnsi="黑体" w:cs="黑体" w:hint="eastAsia"/>
          <w:szCs w:val="21"/>
        </w:rPr>
        <w:t>删除模块详细设计</w:t>
      </w:r>
      <w:bookmarkEnd w:id="256"/>
    </w:p>
    <w:p w14:paraId="1F9F7C7B" w14:textId="7D04F961" w:rsidR="004E2B5C" w:rsidRPr="001E69DE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删除模块的用途是给当前表删除数据。通过查看模块可以获取到需要增加到表名，通过读取编号的窗体获取要删除的数据编号，根据编号向数据库发送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语句进行删除操作。</w:t>
      </w:r>
    </w:p>
    <w:p w14:paraId="66E9206D" w14:textId="280B8024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7" w:name="_Toc106553250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6 </w:t>
      </w:r>
      <w:r>
        <w:rPr>
          <w:rFonts w:ascii="黑体" w:eastAsia="黑体" w:hAnsi="黑体" w:cs="黑体" w:hint="eastAsia"/>
          <w:szCs w:val="21"/>
        </w:rPr>
        <w:t>修改模块详细设计</w:t>
      </w:r>
      <w:bookmarkEnd w:id="257"/>
    </w:p>
    <w:p w14:paraId="11ADBE3D" w14:textId="567EF6D9" w:rsidR="004E2B5C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修改模块的用途是给当前表修改数据。通过查看模块可以获取到需要增加到表名，通过读取表的列数及列名自动显示对应的输入文本框。</w:t>
      </w:r>
      <w:r w:rsidR="004138D6">
        <w:rPr>
          <w:rFonts w:hint="eastAsia"/>
          <w:color w:val="000000" w:themeColor="text1"/>
        </w:rPr>
        <w:t>仅对需要修改的数据进行修改，读取的空数据不做处理。修改完成后有对应的提示，</w:t>
      </w:r>
      <w:r>
        <w:rPr>
          <w:rFonts w:hint="eastAsia"/>
          <w:color w:val="000000" w:themeColor="text1"/>
        </w:rPr>
        <w:t>针对异常以及非法输入有着完善的异常抛出机制，可以提示用户对数据进行检查。</w:t>
      </w:r>
    </w:p>
    <w:p w14:paraId="2C632594" w14:textId="77777777" w:rsidR="004E2B5C" w:rsidRPr="001E69DE" w:rsidRDefault="004E2B5C" w:rsidP="00292281">
      <w:pPr>
        <w:ind w:firstLineChars="200" w:firstLine="420"/>
        <w:rPr>
          <w:color w:val="000000" w:themeColor="text1"/>
        </w:rPr>
      </w:pPr>
    </w:p>
    <w:p w14:paraId="5C809A2D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8" w:name="_Toc106553251"/>
      <w:r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5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系统实现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8"/>
    </w:p>
    <w:p w14:paraId="4CA7A7B5" w14:textId="04DB1F9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9" w:name="_Toc10121"/>
      <w:bookmarkStart w:id="260" w:name="_Toc20340"/>
      <w:bookmarkStart w:id="261" w:name="_Toc20476"/>
      <w:bookmarkStart w:id="262" w:name="_Toc8016"/>
      <w:bookmarkStart w:id="263" w:name="_Toc23972"/>
      <w:bookmarkStart w:id="264" w:name="_Toc2110_WPSOffice_Level2"/>
      <w:bookmarkStart w:id="265" w:name="_Toc9092_WPSOffice_Level2"/>
      <w:bookmarkStart w:id="266" w:name="_Toc7172"/>
      <w:bookmarkStart w:id="267" w:name="_Toc24188"/>
      <w:bookmarkStart w:id="268" w:name="_Toc3306"/>
      <w:bookmarkStart w:id="269" w:name="_Toc9416"/>
      <w:bookmarkStart w:id="270" w:name="_Toc17123_WPSOffice_Level2"/>
      <w:bookmarkStart w:id="271" w:name="_Toc516144894"/>
      <w:bookmarkStart w:id="272" w:name="_Toc106553252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.1</w:t>
      </w:r>
      <w:r w:rsidR="004138D6" w:rsidRPr="004138D6">
        <w:rPr>
          <w:rFonts w:ascii="黑体" w:eastAsia="黑体" w:hAnsi="黑体" w:cs="黑体" w:hint="eastAsia"/>
          <w:color w:val="000000" w:themeColor="text1"/>
          <w:szCs w:val="21"/>
        </w:rPr>
        <w:t>账号</w:t>
      </w:r>
      <w:r w:rsidRPr="004138D6">
        <w:rPr>
          <w:rFonts w:ascii="黑体" w:eastAsia="黑体" w:hAnsi="黑体" w:cs="黑体" w:hint="eastAsia"/>
          <w:color w:val="000000" w:themeColor="text1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56D9B227" w14:textId="2DD39C64" w:rsidR="001D5FDA" w:rsidRPr="004B6C7F" w:rsidRDefault="00CA0312" w:rsidP="001D5FDA">
      <w:pPr>
        <w:spacing w:line="300" w:lineRule="auto"/>
        <w:ind w:firstLineChars="200" w:firstLine="420"/>
      </w:pPr>
      <w:bookmarkStart w:id="273" w:name="OLE_LINK3"/>
      <w:r>
        <w:rPr>
          <w:rFonts w:ascii="Times New Roman" w:hAnsi="Times New Roman" w:hint="eastAsia"/>
        </w:rPr>
        <w:t>账号模块承担了</w:t>
      </w:r>
      <w:r w:rsidR="00965F65">
        <w:rPr>
          <w:rFonts w:ascii="Times New Roman" w:hAnsi="Times New Roman" w:hint="eastAsia"/>
        </w:rPr>
        <w:t>账号注册以及登录的功能。输入正确的账号密码，在成功登录后会有相应的提示。</w:t>
      </w:r>
      <w:r>
        <w:rPr>
          <w:rFonts w:ascii="Times New Roman" w:hAnsi="Times New Roman" w:hint="eastAsia"/>
        </w:rPr>
        <w:t>账号模块</w:t>
      </w:r>
      <w:r w:rsidR="001D5FDA">
        <w:rPr>
          <w:rFonts w:ascii="Times New Roman" w:hAnsi="Times New Roman" w:hint="eastAsia"/>
        </w:rPr>
        <w:t>实现界面</w:t>
      </w:r>
      <w:r w:rsidR="001D5FDA">
        <w:rPr>
          <w:rFonts w:hint="eastAsia"/>
        </w:rPr>
        <w:t>如图</w:t>
      </w:r>
      <w:r w:rsidR="001D5FDA" w:rsidRPr="002744B4">
        <w:rPr>
          <w:rFonts w:ascii="Times New Roman" w:hAnsi="Times New Roman"/>
        </w:rPr>
        <w:t>4-1</w:t>
      </w:r>
      <w:r w:rsidR="009A1BCA">
        <w:rPr>
          <w:rFonts w:ascii="Times New Roman" w:hAnsi="Times New Roman" w:hint="eastAsia"/>
        </w:rPr>
        <w:t>到</w:t>
      </w:r>
      <w:r w:rsidR="009A1BCA">
        <w:rPr>
          <w:rFonts w:ascii="Times New Roman" w:hAnsi="Times New Roman" w:hint="eastAsia"/>
        </w:rPr>
        <w:t>3</w:t>
      </w:r>
      <w:r w:rsidR="001D5FDA">
        <w:rPr>
          <w:rFonts w:hint="eastAsia"/>
        </w:rPr>
        <w:t>所示。</w:t>
      </w:r>
    </w:p>
    <w:p w14:paraId="7894757B" w14:textId="31A77799" w:rsidR="001D5FDA" w:rsidRPr="004B6C7F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00A3FFA7" wp14:editId="0B1C6E70">
            <wp:extent cx="2236810" cy="1697890"/>
            <wp:effectExtent l="0" t="0" r="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9999" cy="17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E6D" w14:textId="3D5908CD" w:rsidR="001D5FDA" w:rsidRDefault="001D5FDA" w:rsidP="001D5FD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-1</w:t>
      </w:r>
      <w:r w:rsidR="00CA0312">
        <w:rPr>
          <w:rFonts w:ascii="Times New Roman" w:hAnsi="Times New Roman"/>
          <w:sz w:val="18"/>
          <w:szCs w:val="18"/>
        </w:rPr>
        <w:t xml:space="preserve"> </w:t>
      </w:r>
      <w:r w:rsidR="00CA0312"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 w:rsidR="009A1BCA">
        <w:rPr>
          <w:rFonts w:hint="eastAsia"/>
          <w:sz w:val="18"/>
          <w:szCs w:val="18"/>
        </w:rPr>
        <w:t>-</w:t>
      </w:r>
      <w:r w:rsidR="009A1BCA">
        <w:rPr>
          <w:rFonts w:hint="eastAsia"/>
          <w:sz w:val="18"/>
          <w:szCs w:val="18"/>
        </w:rPr>
        <w:t>登录</w:t>
      </w:r>
    </w:p>
    <w:p w14:paraId="1BB3797D" w14:textId="77777777" w:rsidR="009A1BCA" w:rsidRDefault="009A1BCA" w:rsidP="001D5FDA">
      <w:pPr>
        <w:spacing w:line="300" w:lineRule="auto"/>
        <w:jc w:val="center"/>
        <w:rPr>
          <w:sz w:val="18"/>
          <w:szCs w:val="18"/>
        </w:rPr>
      </w:pPr>
    </w:p>
    <w:p w14:paraId="1C77956B" w14:textId="41D24870" w:rsidR="002F27C9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7D760B86" wp14:editId="7CB2DACE">
            <wp:extent cx="1912961" cy="690188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1574" cy="6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4E4" w14:textId="717D5875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2 </w:t>
      </w:r>
      <w:r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登录成功提示</w:t>
      </w:r>
    </w:p>
    <w:p w14:paraId="3B31D039" w14:textId="77777777" w:rsidR="009A1BCA" w:rsidRPr="009A1BCA" w:rsidRDefault="009A1BCA" w:rsidP="001D5FDA">
      <w:pPr>
        <w:spacing w:line="300" w:lineRule="auto"/>
        <w:jc w:val="center"/>
      </w:pPr>
    </w:p>
    <w:p w14:paraId="17D90E8D" w14:textId="0F284468" w:rsidR="002F27C9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1BE5D8F5" wp14:editId="0BDDEBE0">
            <wp:extent cx="2328176" cy="1767243"/>
            <wp:effectExtent l="0" t="0" r="0" b="4445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747" cy="17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4EE0" w14:textId="497C4C36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3 </w:t>
      </w:r>
      <w:r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注册</w:t>
      </w:r>
    </w:p>
    <w:p w14:paraId="16D50667" w14:textId="77777777" w:rsidR="009A1BCA" w:rsidRPr="009A1BCA" w:rsidRDefault="009A1BCA" w:rsidP="001D5FDA">
      <w:pPr>
        <w:spacing w:line="300" w:lineRule="auto"/>
        <w:jc w:val="center"/>
      </w:pPr>
    </w:p>
    <w:p w14:paraId="2F40E76C" w14:textId="2EAF55AC" w:rsidR="001D5FDA" w:rsidRDefault="00CA0312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账号</w:t>
      </w:r>
      <w:r w:rsidR="001D5FDA">
        <w:rPr>
          <w:rFonts w:ascii="Times New Roman" w:hAnsi="Times New Roman" w:hint="eastAsia"/>
          <w:szCs w:val="21"/>
        </w:rPr>
        <w:t>功能的核心</w:t>
      </w:r>
      <w:r w:rsidR="001D5FDA" w:rsidRPr="004B6C7F">
        <w:rPr>
          <w:rFonts w:ascii="Times New Roman" w:hAnsi="Times New Roman" w:hint="eastAsia"/>
          <w:szCs w:val="21"/>
        </w:rPr>
        <w:t>代码如下：</w:t>
      </w:r>
    </w:p>
    <w:p w14:paraId="67FADC65" w14:textId="77777777" w:rsidR="001D5FDA" w:rsidRPr="004B6C7F" w:rsidRDefault="001D5FDA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1DE5F772" w14:textId="456FF8E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74" w:name="_Toc29084"/>
      <w:bookmarkStart w:id="275" w:name="_Toc29658"/>
      <w:bookmarkStart w:id="276" w:name="_Toc21968_WPSOffice_Level2"/>
      <w:bookmarkStart w:id="277" w:name="_Toc10321"/>
      <w:bookmarkStart w:id="278" w:name="_Toc25765"/>
      <w:bookmarkStart w:id="279" w:name="_Toc31174"/>
      <w:bookmarkStart w:id="280" w:name="_Toc10845_WPSOffice_Level2"/>
      <w:bookmarkStart w:id="281" w:name="_Toc17028"/>
      <w:bookmarkStart w:id="282" w:name="_Toc30175"/>
      <w:bookmarkStart w:id="283" w:name="_Toc26930"/>
      <w:bookmarkStart w:id="284" w:name="_Toc14254"/>
      <w:bookmarkStart w:id="285" w:name="_Toc24659_WPSOffice_Level2"/>
      <w:bookmarkStart w:id="286" w:name="_Toc516144895"/>
      <w:bookmarkStart w:id="287" w:name="_Toc106553253"/>
      <w:bookmarkEnd w:id="273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.2 </w:t>
      </w:r>
      <w:r w:rsidR="00965F65">
        <w:rPr>
          <w:rFonts w:ascii="黑体" w:eastAsia="黑体" w:hAnsi="黑体" w:cs="黑体" w:hint="eastAsia"/>
          <w:szCs w:val="21"/>
        </w:rPr>
        <w:t>主菜单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</w:p>
    <w:p w14:paraId="1728DED5" w14:textId="2B06EE2E" w:rsidR="00965F65" w:rsidRPr="004B6C7F" w:rsidRDefault="00965F65" w:rsidP="00965F65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主菜单模块是整个系统的中枢，会根据不同的账号等级，展示不同的</w:t>
      </w:r>
      <w:r w:rsidR="00127059">
        <w:rPr>
          <w:rFonts w:ascii="Times New Roman" w:hAnsi="Times New Roman" w:hint="eastAsia"/>
        </w:rPr>
        <w:t>功能</w:t>
      </w:r>
      <w:r>
        <w:rPr>
          <w:rFonts w:ascii="Times New Roman" w:hAnsi="Times New Roman" w:hint="eastAsia"/>
        </w:rPr>
        <w:t>。</w:t>
      </w:r>
      <w:r w:rsidR="00220ABA">
        <w:rPr>
          <w:rFonts w:ascii="Times New Roman" w:hAnsi="Times New Roman" w:hint="eastAsia"/>
        </w:rPr>
        <w:t>点击不同的按钮可以到达对应的功能界面。</w:t>
      </w:r>
      <w:r>
        <w:rPr>
          <w:rFonts w:ascii="Times New Roman" w:hAnsi="Times New Roman" w:hint="eastAsia"/>
        </w:rPr>
        <w:t>主菜单模块实现界面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9A1BCA">
        <w:rPr>
          <w:rFonts w:ascii="Times New Roman" w:hAnsi="Times New Roman"/>
        </w:rPr>
        <w:t>4</w:t>
      </w:r>
      <w:r>
        <w:rPr>
          <w:rFonts w:hint="eastAsia"/>
        </w:rPr>
        <w:t>所示。</w:t>
      </w:r>
    </w:p>
    <w:p w14:paraId="15F9424F" w14:textId="33B8791C" w:rsidR="00965F65" w:rsidRPr="004B6C7F" w:rsidRDefault="003066A0" w:rsidP="00965F65">
      <w:pPr>
        <w:spacing w:line="300" w:lineRule="auto"/>
        <w:jc w:val="center"/>
      </w:pPr>
      <w:r w:rsidRPr="003066A0">
        <w:rPr>
          <w:noProof/>
        </w:rPr>
        <w:lastRenderedPageBreak/>
        <w:drawing>
          <wp:inline distT="0" distB="0" distL="0" distR="0" wp14:anchorId="470B014F" wp14:editId="05CB9E96">
            <wp:extent cx="3067157" cy="1849130"/>
            <wp:effectExtent l="0" t="0" r="0" b="0"/>
            <wp:docPr id="25" name="图片 2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635" cy="18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9BA1" w14:textId="5552F1CB" w:rsidR="00965F65" w:rsidRPr="004B6C7F" w:rsidRDefault="00965F65" w:rsidP="00965F65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9A1BCA">
        <w:rPr>
          <w:rFonts w:ascii="Times New Roman" w:hAnsi="Times New Roman"/>
          <w:sz w:val="18"/>
          <w:szCs w:val="18"/>
        </w:rPr>
        <w:t>4</w:t>
      </w:r>
      <w:r>
        <w:rPr>
          <w:rFonts w:ascii="Times New Roman" w:hAnsi="Times New Roman"/>
          <w:sz w:val="18"/>
          <w:szCs w:val="18"/>
        </w:rPr>
        <w:t xml:space="preserve"> </w:t>
      </w:r>
      <w:r w:rsidR="00127059">
        <w:rPr>
          <w:rFonts w:ascii="Times New Roman" w:hAnsi="Times New Roman" w:hint="eastAsia"/>
          <w:sz w:val="18"/>
          <w:szCs w:val="18"/>
        </w:rPr>
        <w:t>主菜单</w:t>
      </w:r>
      <w:r w:rsidRPr="004B6C7F">
        <w:rPr>
          <w:rFonts w:hint="eastAsia"/>
          <w:sz w:val="18"/>
          <w:szCs w:val="18"/>
        </w:rPr>
        <w:t>功能实现界面</w:t>
      </w:r>
    </w:p>
    <w:p w14:paraId="1F6C3B8B" w14:textId="7EC25A61" w:rsidR="00965F65" w:rsidRDefault="00127059" w:rsidP="00965F65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主菜单</w:t>
      </w:r>
      <w:r w:rsidR="00965F65">
        <w:rPr>
          <w:rFonts w:ascii="Times New Roman" w:hAnsi="Times New Roman" w:hint="eastAsia"/>
          <w:szCs w:val="21"/>
        </w:rPr>
        <w:t>功能的核心</w:t>
      </w:r>
      <w:r w:rsidR="00965F65" w:rsidRPr="004B6C7F">
        <w:rPr>
          <w:rFonts w:ascii="Times New Roman" w:hAnsi="Times New Roman" w:hint="eastAsia"/>
          <w:szCs w:val="21"/>
        </w:rPr>
        <w:t>代码如下：</w:t>
      </w:r>
    </w:p>
    <w:p w14:paraId="163504FC" w14:textId="77777777" w:rsidR="00965F65" w:rsidRPr="004B6C7F" w:rsidRDefault="00965F65" w:rsidP="00965F65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3E7DED19" w14:textId="1DF936DE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88" w:name="_Toc106553254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88"/>
    </w:p>
    <w:p w14:paraId="12C594BA" w14:textId="3B3EB29A" w:rsidR="00127059" w:rsidRPr="004B6C7F" w:rsidRDefault="00127059" w:rsidP="00127059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查看模块用于查看不同表中的数据，同时也是</w:t>
      </w:r>
      <w:r w:rsidR="00C16262">
        <w:rPr>
          <w:rFonts w:ascii="Times New Roman" w:hAnsi="Times New Roman" w:hint="eastAsia"/>
        </w:rPr>
        <w:t>增删改功能的入口</w:t>
      </w:r>
      <w:r>
        <w:rPr>
          <w:rFonts w:ascii="Times New Roman" w:hAnsi="Times New Roman" w:hint="eastAsia"/>
        </w:rPr>
        <w:t>。</w:t>
      </w:r>
      <w:r w:rsidR="00C16262">
        <w:rPr>
          <w:rFonts w:ascii="Times New Roman" w:hAnsi="Times New Roman" w:hint="eastAsia"/>
        </w:rPr>
        <w:t>查看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9A1BCA">
        <w:rPr>
          <w:rFonts w:ascii="Times New Roman" w:hAnsi="Times New Roman"/>
        </w:rPr>
        <w:t>5</w:t>
      </w:r>
      <w:r w:rsidR="009A1BCA">
        <w:rPr>
          <w:rFonts w:ascii="Times New Roman" w:hAnsi="Times New Roman" w:hint="eastAsia"/>
        </w:rPr>
        <w:t>、</w:t>
      </w:r>
      <w:r w:rsidR="009A1BCA">
        <w:rPr>
          <w:rFonts w:ascii="Times New Roman" w:hAnsi="Times New Roman" w:hint="eastAsia"/>
        </w:rPr>
        <w:t>6</w:t>
      </w:r>
      <w:r>
        <w:rPr>
          <w:rFonts w:hint="eastAsia"/>
        </w:rPr>
        <w:t>所示。</w:t>
      </w:r>
    </w:p>
    <w:p w14:paraId="40E75CD1" w14:textId="696DED7F" w:rsidR="00127059" w:rsidRPr="004B6C7F" w:rsidRDefault="003066A0" w:rsidP="00127059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393D1461" wp14:editId="26CC0EBC">
            <wp:extent cx="3016155" cy="1997174"/>
            <wp:effectExtent l="0" t="0" r="0" b="3175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980" cy="20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8F14" w14:textId="42F19204" w:rsidR="00127059" w:rsidRDefault="00127059" w:rsidP="00127059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9A1BCA">
        <w:rPr>
          <w:rFonts w:ascii="Times New Roman" w:hAnsi="Times New Roman"/>
          <w:sz w:val="18"/>
          <w:szCs w:val="18"/>
        </w:rPr>
        <w:t>5</w:t>
      </w:r>
      <w:r>
        <w:rPr>
          <w:rFonts w:ascii="Times New Roman" w:hAnsi="Times New Roman"/>
          <w:sz w:val="18"/>
          <w:szCs w:val="18"/>
        </w:rPr>
        <w:t xml:space="preserve"> </w:t>
      </w:r>
      <w:r w:rsidR="00C16262"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  <w:r w:rsidR="009A1BCA">
        <w:rPr>
          <w:rFonts w:hint="eastAsia"/>
          <w:sz w:val="18"/>
          <w:szCs w:val="18"/>
        </w:rPr>
        <w:t>-</w:t>
      </w:r>
      <w:r w:rsidR="009A1BCA">
        <w:rPr>
          <w:rFonts w:hint="eastAsia"/>
          <w:sz w:val="18"/>
          <w:szCs w:val="18"/>
        </w:rPr>
        <w:t>供应商</w:t>
      </w:r>
    </w:p>
    <w:p w14:paraId="1987D8EF" w14:textId="3D630DD2" w:rsidR="003066A0" w:rsidRDefault="003066A0" w:rsidP="00127059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62F1A366" wp14:editId="306F6B16">
            <wp:extent cx="2948415" cy="2622787"/>
            <wp:effectExtent l="0" t="0" r="4445" b="6350"/>
            <wp:docPr id="27" name="图片 2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, Word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6417" cy="26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D134" w14:textId="0ABB7E51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lastRenderedPageBreak/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6 </w:t>
      </w:r>
      <w:r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订单</w:t>
      </w:r>
    </w:p>
    <w:p w14:paraId="1C16153F" w14:textId="77777777" w:rsidR="009A1BCA" w:rsidRPr="009A1BCA" w:rsidRDefault="009A1BCA" w:rsidP="00127059">
      <w:pPr>
        <w:spacing w:line="300" w:lineRule="auto"/>
        <w:jc w:val="center"/>
      </w:pPr>
    </w:p>
    <w:p w14:paraId="6FDD9AE0" w14:textId="33BA4454" w:rsidR="00127059" w:rsidRDefault="00C16262" w:rsidP="00127059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</w:t>
      </w:r>
      <w:r w:rsidR="00127059">
        <w:rPr>
          <w:rFonts w:ascii="Times New Roman" w:hAnsi="Times New Roman" w:hint="eastAsia"/>
          <w:szCs w:val="21"/>
        </w:rPr>
        <w:t>功能的核心</w:t>
      </w:r>
      <w:r w:rsidR="00127059" w:rsidRPr="004B6C7F">
        <w:rPr>
          <w:rFonts w:ascii="Times New Roman" w:hAnsi="Times New Roman" w:hint="eastAsia"/>
          <w:szCs w:val="21"/>
        </w:rPr>
        <w:t>代码如下：</w:t>
      </w:r>
    </w:p>
    <w:p w14:paraId="238B6E73" w14:textId="77777777" w:rsidR="00127059" w:rsidRPr="004B6C7F" w:rsidRDefault="00127059" w:rsidP="00127059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714FD5F9" w14:textId="15D63AF8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89" w:name="_Toc106553255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89"/>
    </w:p>
    <w:p w14:paraId="0182794D" w14:textId="13323741" w:rsidR="00C16262" w:rsidRPr="004B6C7F" w:rsidRDefault="00C16262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增加模块用于给</w:t>
      </w:r>
      <w:r w:rsidR="00220ABA">
        <w:rPr>
          <w:rFonts w:ascii="Times New Roman" w:hAnsi="Times New Roman" w:hint="eastAsia"/>
        </w:rPr>
        <w:t>当前正在查看的</w:t>
      </w:r>
      <w:r>
        <w:rPr>
          <w:rFonts w:ascii="Times New Roman" w:hAnsi="Times New Roman" w:hint="eastAsia"/>
        </w:rPr>
        <w:t>表增加数据。</w:t>
      </w:r>
      <w:r w:rsidR="00220ABA">
        <w:rPr>
          <w:rFonts w:ascii="Times New Roman" w:hAnsi="Times New Roman" w:hint="eastAsia"/>
        </w:rPr>
        <w:t>点击增加即可增加数据，</w:t>
      </w:r>
      <w:r w:rsidR="006C658C">
        <w:rPr>
          <w:rFonts w:ascii="Times New Roman" w:hAnsi="Times New Roman" w:hint="eastAsia"/>
        </w:rPr>
        <w:t>添加成功会有相应提示并刷新表格，</w:t>
      </w:r>
      <w:r w:rsidR="00220ABA">
        <w:rPr>
          <w:rFonts w:ascii="Times New Roman" w:hAnsi="Times New Roman" w:hint="eastAsia"/>
        </w:rPr>
        <w:t>对于非法数据会有对应的错误提示。增加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7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9</w:t>
      </w:r>
      <w:r>
        <w:rPr>
          <w:rFonts w:hint="eastAsia"/>
        </w:rPr>
        <w:t>所示。</w:t>
      </w:r>
    </w:p>
    <w:p w14:paraId="057427D0" w14:textId="0D2B2246" w:rsidR="00C16262" w:rsidRPr="004B6C7F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4ACE7FAA" wp14:editId="34A7340A">
            <wp:extent cx="1610436" cy="2365674"/>
            <wp:effectExtent l="0" t="0" r="8890" b="0"/>
            <wp:docPr id="28" name="图片 2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低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7165" cy="237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09D0" w14:textId="689225C5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7</w:t>
      </w:r>
      <w:r>
        <w:rPr>
          <w:rFonts w:ascii="Times New Roman" w:hAnsi="Times New Roman"/>
          <w:sz w:val="18"/>
          <w:szCs w:val="18"/>
        </w:rPr>
        <w:t xml:space="preserve"> </w:t>
      </w:r>
      <w:r w:rsidR="00220ABA"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</w:p>
    <w:p w14:paraId="49BFE16A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23EF6B60" w14:textId="7B260E89" w:rsidR="00D90C78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54C46D6B" wp14:editId="39525D43">
            <wp:extent cx="2197290" cy="792772"/>
            <wp:effectExtent l="0" t="0" r="0" b="7620"/>
            <wp:docPr id="30" name="图片 30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应用程序&#10;&#10;低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3226" cy="7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1135" w14:textId="633CB5F8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8 </w:t>
      </w:r>
      <w:r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成功提示</w:t>
      </w:r>
    </w:p>
    <w:p w14:paraId="7E089A72" w14:textId="77777777" w:rsidR="006C658C" w:rsidRDefault="006C658C" w:rsidP="00C16262">
      <w:pPr>
        <w:spacing w:line="300" w:lineRule="auto"/>
        <w:jc w:val="center"/>
      </w:pPr>
    </w:p>
    <w:p w14:paraId="0BE6CB82" w14:textId="4259990C" w:rsidR="00D90C78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61F88529" wp14:editId="24C6C3B3">
            <wp:extent cx="2251881" cy="812468"/>
            <wp:effectExtent l="0" t="0" r="0" b="698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0652" cy="8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B37C" w14:textId="5A81C122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9 </w:t>
      </w:r>
      <w:r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报错提示</w:t>
      </w:r>
    </w:p>
    <w:p w14:paraId="02514578" w14:textId="77777777" w:rsidR="006C658C" w:rsidRPr="004B6C7F" w:rsidRDefault="006C658C" w:rsidP="00C16262">
      <w:pPr>
        <w:spacing w:line="300" w:lineRule="auto"/>
        <w:jc w:val="center"/>
      </w:pPr>
    </w:p>
    <w:p w14:paraId="1F0D5F31" w14:textId="770EDE2F" w:rsidR="00C16262" w:rsidRDefault="00220ABA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增加</w:t>
      </w:r>
      <w:r w:rsidR="00C16262">
        <w:rPr>
          <w:rFonts w:ascii="Times New Roman" w:hAnsi="Times New Roman" w:hint="eastAsia"/>
          <w:szCs w:val="21"/>
        </w:rPr>
        <w:t>功能的核心</w:t>
      </w:r>
      <w:r w:rsidR="00C16262" w:rsidRPr="004B6C7F">
        <w:rPr>
          <w:rFonts w:ascii="Times New Roman" w:hAnsi="Times New Roman" w:hint="eastAsia"/>
          <w:szCs w:val="21"/>
        </w:rPr>
        <w:t>代码如下：</w:t>
      </w:r>
    </w:p>
    <w:p w14:paraId="5F09A13B" w14:textId="77777777" w:rsidR="00C16262" w:rsidRPr="004B6C7F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1ED09364" w14:textId="25A68D2B" w:rsidR="00965F65" w:rsidRPr="004B6C7F" w:rsidRDefault="00965F65" w:rsidP="00965F65">
      <w:pPr>
        <w:rPr>
          <w:rFonts w:ascii="黑体" w:eastAsia="黑体" w:hAnsi="黑体" w:cs="黑体"/>
          <w:szCs w:val="21"/>
        </w:rPr>
      </w:pPr>
    </w:p>
    <w:p w14:paraId="42B32664" w14:textId="77D9DCC9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90" w:name="_Toc106553256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删除模块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90"/>
    </w:p>
    <w:p w14:paraId="07EF53F6" w14:textId="0A750FC4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lastRenderedPageBreak/>
        <w:t>删除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删除正在查看的表中的数据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输入想要删除的数据编号即可删除，有约束的情况会有对应的错误提示。</w:t>
      </w:r>
      <w:r w:rsidR="00C16262">
        <w:rPr>
          <w:rFonts w:ascii="Times New Roman" w:hAnsi="Times New Roman" w:hint="eastAsia"/>
        </w:rPr>
        <w:t>查看模块实现界面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10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1</w:t>
      </w:r>
      <w:r w:rsidR="006C658C">
        <w:rPr>
          <w:rFonts w:ascii="Times New Roman" w:hAnsi="Times New Roman"/>
        </w:rPr>
        <w:t>2</w:t>
      </w:r>
      <w:r w:rsidR="00C16262">
        <w:rPr>
          <w:rFonts w:hint="eastAsia"/>
        </w:rPr>
        <w:t>所示。</w:t>
      </w:r>
    </w:p>
    <w:p w14:paraId="0374BE4A" w14:textId="2CDD2CA7" w:rsidR="00C16262" w:rsidRPr="004B6C7F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3C06C8E0" wp14:editId="6B551AC8">
            <wp:extent cx="1981477" cy="638264"/>
            <wp:effectExtent l="0" t="0" r="0" b="9525"/>
            <wp:docPr id="32" name="图片 3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E005" w14:textId="45F90FCC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10</w:t>
      </w:r>
      <w:r>
        <w:rPr>
          <w:rFonts w:ascii="Times New Roman" w:hAnsi="Times New Roman"/>
          <w:sz w:val="18"/>
          <w:szCs w:val="18"/>
        </w:rPr>
        <w:t xml:space="preserve"> </w:t>
      </w:r>
      <w:r w:rsidR="006C658C"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</w:p>
    <w:p w14:paraId="30904A78" w14:textId="3396B541" w:rsidR="00D90C78" w:rsidRDefault="00D90C78" w:rsidP="00C16262">
      <w:pPr>
        <w:spacing w:line="300" w:lineRule="auto"/>
        <w:jc w:val="center"/>
        <w:rPr>
          <w:sz w:val="18"/>
          <w:szCs w:val="18"/>
        </w:rPr>
      </w:pPr>
      <w:r w:rsidRPr="00D90C78">
        <w:rPr>
          <w:noProof/>
          <w:sz w:val="18"/>
          <w:szCs w:val="18"/>
        </w:rPr>
        <w:drawing>
          <wp:inline distT="0" distB="0" distL="0" distR="0" wp14:anchorId="6ADA0635" wp14:editId="5DD1ECFD">
            <wp:extent cx="2506639" cy="904384"/>
            <wp:effectExtent l="0" t="0" r="8255" b="0"/>
            <wp:docPr id="34" name="图片 34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应用程序&#10;&#10;低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2829" cy="9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B69F" w14:textId="44E5CB4C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11 </w:t>
      </w:r>
      <w:r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成功提示</w:t>
      </w:r>
    </w:p>
    <w:p w14:paraId="37B43FA7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55A10517" w14:textId="11980311" w:rsidR="00D90C78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0F8460D3" wp14:editId="74BE3C2F">
            <wp:extent cx="2513462" cy="906846"/>
            <wp:effectExtent l="0" t="0" r="1270" b="762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9117" cy="9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6D6A" w14:textId="23BE42C0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12 </w:t>
      </w:r>
      <w:r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报错</w:t>
      </w:r>
    </w:p>
    <w:p w14:paraId="0FBA5BD3" w14:textId="77777777" w:rsidR="006C658C" w:rsidRPr="006C658C" w:rsidRDefault="006C658C" w:rsidP="00C16262">
      <w:pPr>
        <w:spacing w:line="300" w:lineRule="auto"/>
        <w:jc w:val="center"/>
      </w:pPr>
    </w:p>
    <w:p w14:paraId="2602F01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59C08441" w14:textId="77777777" w:rsidR="00C16262" w:rsidRPr="004B6C7F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6DD4939B" w14:textId="0F7B4AC0" w:rsidR="00965F65" w:rsidRPr="004B6C7F" w:rsidRDefault="00965F65" w:rsidP="00965F65">
      <w:pPr>
        <w:rPr>
          <w:rFonts w:ascii="黑体" w:eastAsia="黑体" w:hAnsi="黑体" w:cs="黑体"/>
          <w:szCs w:val="21"/>
        </w:rPr>
      </w:pPr>
    </w:p>
    <w:p w14:paraId="0F2F93E1" w14:textId="73639797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91" w:name="_Toc106553257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6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修改模块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91"/>
    </w:p>
    <w:p w14:paraId="669741ED" w14:textId="03E8659D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修改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修改正在查看的表中的数据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输入对应的编号即可即可跳转到修改界面。</w:t>
      </w:r>
      <w:r w:rsidR="000F0374">
        <w:rPr>
          <w:rFonts w:ascii="Times New Roman" w:hAnsi="Times New Roman" w:hint="eastAsia"/>
        </w:rPr>
        <w:t>成功修改后有相应的提示，修改失败会有对应的错误提示。修改</w:t>
      </w:r>
      <w:r w:rsidR="00C16262">
        <w:rPr>
          <w:rFonts w:ascii="Times New Roman" w:hAnsi="Times New Roman" w:hint="eastAsia"/>
        </w:rPr>
        <w:t>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13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1</w:t>
      </w:r>
      <w:r w:rsidR="006C658C">
        <w:rPr>
          <w:rFonts w:ascii="Times New Roman" w:hAnsi="Times New Roman"/>
        </w:rPr>
        <w:t>5</w:t>
      </w:r>
      <w:r w:rsidR="00C16262">
        <w:rPr>
          <w:rFonts w:hint="eastAsia"/>
        </w:rPr>
        <w:t>所示。</w:t>
      </w:r>
    </w:p>
    <w:p w14:paraId="53C9099F" w14:textId="24ED6934" w:rsidR="00C16262" w:rsidRDefault="00590CE6" w:rsidP="00C16262">
      <w:pPr>
        <w:spacing w:line="300" w:lineRule="auto"/>
        <w:jc w:val="center"/>
      </w:pPr>
      <w:r w:rsidRPr="00590CE6">
        <w:rPr>
          <w:noProof/>
        </w:rPr>
        <w:drawing>
          <wp:inline distT="0" distB="0" distL="0" distR="0" wp14:anchorId="5AD00C6D" wp14:editId="7A799ED7">
            <wp:extent cx="1981477" cy="638264"/>
            <wp:effectExtent l="0" t="0" r="0" b="9525"/>
            <wp:docPr id="35" name="图片 3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E66" w14:textId="00F732A7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13 </w:t>
      </w:r>
      <w:r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获取编号</w:t>
      </w:r>
    </w:p>
    <w:p w14:paraId="42E9ACE2" w14:textId="77777777" w:rsidR="006C658C" w:rsidRDefault="006C658C" w:rsidP="00C16262">
      <w:pPr>
        <w:spacing w:line="300" w:lineRule="auto"/>
        <w:jc w:val="center"/>
      </w:pPr>
    </w:p>
    <w:p w14:paraId="0501D992" w14:textId="16F50E5E" w:rsidR="00590CE6" w:rsidRPr="004B6C7F" w:rsidRDefault="00590CE6" w:rsidP="00C16262">
      <w:pPr>
        <w:spacing w:line="300" w:lineRule="auto"/>
        <w:jc w:val="center"/>
      </w:pPr>
      <w:r w:rsidRPr="00590CE6">
        <w:rPr>
          <w:noProof/>
        </w:rPr>
        <w:lastRenderedPageBreak/>
        <w:drawing>
          <wp:inline distT="0" distB="0" distL="0" distR="0" wp14:anchorId="5234F38E" wp14:editId="63F65E0E">
            <wp:extent cx="1717377" cy="3051695"/>
            <wp:effectExtent l="0" t="0" r="0" b="0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2465" cy="30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0182" w14:textId="619D8842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14</w:t>
      </w:r>
      <w:r>
        <w:rPr>
          <w:rFonts w:ascii="Times New Roman" w:hAnsi="Times New Roman"/>
          <w:sz w:val="18"/>
          <w:szCs w:val="18"/>
        </w:rPr>
        <w:t xml:space="preserve"> </w:t>
      </w:r>
      <w:r w:rsidR="006C658C"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</w:p>
    <w:p w14:paraId="7381248A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7E15EFA8" w14:textId="62029213" w:rsidR="00590CE6" w:rsidRDefault="00590CE6" w:rsidP="00C16262">
      <w:pPr>
        <w:spacing w:line="300" w:lineRule="auto"/>
        <w:jc w:val="center"/>
      </w:pPr>
      <w:r w:rsidRPr="00590CE6">
        <w:rPr>
          <w:noProof/>
        </w:rPr>
        <w:drawing>
          <wp:inline distT="0" distB="0" distL="0" distR="0" wp14:anchorId="4465C070" wp14:editId="17760DC9">
            <wp:extent cx="2492991" cy="899460"/>
            <wp:effectExtent l="0" t="0" r="3175" b="0"/>
            <wp:docPr id="37" name="图片 37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应用程序&#10;&#10;低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3469" cy="9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93B1" w14:textId="0F26E14A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15 </w:t>
      </w:r>
      <w:r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</w:p>
    <w:p w14:paraId="17AAC5F6" w14:textId="77777777" w:rsidR="006C658C" w:rsidRPr="004B6C7F" w:rsidRDefault="006C658C" w:rsidP="00C16262">
      <w:pPr>
        <w:spacing w:line="300" w:lineRule="auto"/>
        <w:jc w:val="center"/>
      </w:pPr>
    </w:p>
    <w:p w14:paraId="56DDD5E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17630A08" w14:textId="77777777" w:rsidR="00C16262" w:rsidRPr="004B6C7F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112E7652" w14:textId="77777777" w:rsidR="00965F65" w:rsidRPr="004B6C7F" w:rsidRDefault="00965F65" w:rsidP="006B159B">
      <w:pPr>
        <w:rPr>
          <w:rFonts w:ascii="黑体" w:eastAsia="黑体" w:hAnsi="黑体" w:cs="黑体"/>
          <w:szCs w:val="21"/>
        </w:rPr>
      </w:pPr>
    </w:p>
    <w:p w14:paraId="6A38D7E5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92" w:name="_Toc106553258"/>
      <w:r>
        <w:rPr>
          <w:rStyle w:val="1Char"/>
          <w:rFonts w:ascii="黑体" w:hAnsi="黑体"/>
          <w:b w:val="0"/>
          <w:kern w:val="44"/>
          <w:szCs w:val="28"/>
          <w:lang w:val="en-US"/>
        </w:rPr>
        <w:t>6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</w:t>
      </w:r>
      <w:r>
        <w:rPr>
          <w:rStyle w:val="1Char"/>
          <w:rFonts w:ascii="黑体" w:hAnsi="黑体"/>
          <w:b w:val="0"/>
          <w:kern w:val="44"/>
          <w:szCs w:val="28"/>
          <w:lang w:val="en-US"/>
        </w:rPr>
        <w:t>总结</w:t>
      </w:r>
      <w:bookmarkEnd w:id="292"/>
    </w:p>
    <w:p w14:paraId="4B8A7502" w14:textId="77777777" w:rsidR="00FC69A7" w:rsidRDefault="000F0374" w:rsidP="006B159B">
      <w:pPr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/>
          <w:color w:val="FF0000"/>
          <w:szCs w:val="21"/>
        </w:rPr>
        <w:tab/>
      </w:r>
      <w:r w:rsidRPr="000F0374">
        <w:rPr>
          <w:rFonts w:ascii="Times New Roman" w:hAnsi="Times New Roman" w:hint="eastAsia"/>
          <w:color w:val="000000" w:themeColor="text1"/>
          <w:szCs w:val="21"/>
        </w:rPr>
        <w:t>本次</w:t>
      </w:r>
      <w:r>
        <w:rPr>
          <w:rFonts w:ascii="Times New Roman" w:hAnsi="Times New Roman" w:hint="eastAsia"/>
          <w:color w:val="000000" w:themeColor="text1"/>
          <w:szCs w:val="21"/>
        </w:rPr>
        <w:t>课程设计总体进展相对顺利。首先我们查阅相关资料以及论文，确定了工作方向和大致框架，如表的设计，程序设计的大题思路等。在这个阶段我们根据自身的实际情况，确定了分工</w:t>
      </w:r>
      <w:r w:rsidR="006E7F16">
        <w:rPr>
          <w:rFonts w:ascii="Times New Roman" w:hAnsi="Times New Roman" w:hint="eastAsia"/>
          <w:color w:val="000000" w:themeColor="text1"/>
          <w:szCs w:val="21"/>
        </w:rPr>
        <w:t>、</w:t>
      </w:r>
      <w:r>
        <w:rPr>
          <w:rFonts w:ascii="Times New Roman" w:hAnsi="Times New Roman" w:hint="eastAsia"/>
          <w:color w:val="000000" w:themeColor="text1"/>
          <w:szCs w:val="21"/>
        </w:rPr>
        <w:t>技术路线</w:t>
      </w:r>
      <w:r w:rsidR="006E7F16">
        <w:rPr>
          <w:rFonts w:ascii="Times New Roman" w:hAnsi="Times New Roman" w:hint="eastAsia"/>
          <w:color w:val="000000" w:themeColor="text1"/>
          <w:szCs w:val="21"/>
        </w:rPr>
        <w:t>和协作工具，为后面工作的开展打下了良好的基础。在设计和开发中，我们结合同学间的交流，增加了账号系统，根据不同账号的权限来限制对应的功能。在与指导老师的交流中，我们意识到</w:t>
      </w:r>
      <w:r w:rsidR="00FC69A7">
        <w:rPr>
          <w:rFonts w:ascii="Times New Roman" w:hAnsi="Times New Roman" w:hint="eastAsia"/>
          <w:color w:val="000000" w:themeColor="text1"/>
          <w:szCs w:val="21"/>
        </w:rPr>
        <w:t>在多表联动中还有欠缺，在后续的开发中通过触发器弥补了这一缺陷。</w:t>
      </w:r>
    </w:p>
    <w:p w14:paraId="461AE6C7" w14:textId="77777777" w:rsidR="00FC0F30" w:rsidRDefault="00FC69A7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目前这套系统已经可以实现了基本的商品库存管理功能</w:t>
      </w:r>
      <w:r w:rsidR="00623070">
        <w:rPr>
          <w:rFonts w:ascii="Times New Roman" w:hAnsi="Times New Roman" w:hint="eastAsia"/>
          <w:color w:val="000000" w:themeColor="text1"/>
          <w:szCs w:val="21"/>
        </w:rPr>
        <w:t>，包括供应商管理、库存管理和订单管理</w:t>
      </w:r>
      <w:r>
        <w:rPr>
          <w:rFonts w:ascii="Times New Roman" w:hAnsi="Times New Roman" w:hint="eastAsia"/>
          <w:color w:val="000000" w:themeColor="text1"/>
          <w:szCs w:val="21"/>
        </w:rPr>
        <w:t>，</w:t>
      </w:r>
      <w:r w:rsidR="00623070">
        <w:rPr>
          <w:rFonts w:ascii="Times New Roman" w:hAnsi="Times New Roman" w:hint="eastAsia"/>
          <w:color w:val="000000" w:themeColor="text1"/>
          <w:szCs w:val="21"/>
        </w:rPr>
        <w:t>已经经过多次测试，可以在不同平台下稳定运行。目前系统还有诸多不足，在进货和出货方面我们在设计中一起合并到订单功能里，仅靠账号标志区分，这可能造成潜在的管理混乱。同时，软件部分界面的适配还没有做到自适应，部分窗口需要调整大小才能完全显示。</w:t>
      </w:r>
    </w:p>
    <w:p w14:paraId="79AFBF31" w14:textId="7079CB4E" w:rsidR="000F0374" w:rsidRDefault="00FC0F30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在未来的工作中，首要目标是细化个表的功能，根据实际需求添加表。其次就是改进系统界面的外观，做到易用与美观两方面。最后在安全性方面也需要加以考虑，防范</w:t>
      </w:r>
      <w:r>
        <w:rPr>
          <w:rFonts w:ascii="Times New Roman" w:hAnsi="Times New Roman" w:hint="eastAsia"/>
          <w:color w:val="000000" w:themeColor="text1"/>
          <w:szCs w:val="21"/>
        </w:rPr>
        <w:t>SQL</w:t>
      </w:r>
      <w:r>
        <w:rPr>
          <w:rFonts w:ascii="Times New Roman" w:hAnsi="Times New Roman" w:hint="eastAsia"/>
          <w:color w:val="000000" w:themeColor="text1"/>
          <w:szCs w:val="21"/>
        </w:rPr>
        <w:t>注入等操作。</w:t>
      </w:r>
    </w:p>
    <w:p w14:paraId="0B7952FE" w14:textId="70E077AF" w:rsidR="00FC0F30" w:rsidRPr="000F0374" w:rsidRDefault="00FC0F30" w:rsidP="00FC69A7">
      <w:pPr>
        <w:ind w:firstLine="420"/>
        <w:rPr>
          <w:rFonts w:ascii="楷体" w:eastAsia="楷体" w:hAnsi="楷体" w:cs="楷体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lastRenderedPageBreak/>
        <w:t>最后，感谢指导老师以及相关同学</w:t>
      </w:r>
      <w:r w:rsidR="00A062D0">
        <w:rPr>
          <w:rFonts w:ascii="Times New Roman" w:hAnsi="Times New Roman" w:hint="eastAsia"/>
          <w:color w:val="000000" w:themeColor="text1"/>
          <w:szCs w:val="21"/>
        </w:rPr>
        <w:t>给予我们的指导和帮助。</w:t>
      </w:r>
    </w:p>
    <w:sectPr w:rsidR="00FC0F30" w:rsidRPr="000F0374" w:rsidSect="004B6C7F">
      <w:footerReference w:type="default" r:id="rId40"/>
      <w:pgSz w:w="11906" w:h="16838"/>
      <w:pgMar w:top="1417" w:right="1701" w:bottom="1417" w:left="170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F8DAD" w14:textId="77777777" w:rsidR="00E25386" w:rsidRDefault="00E25386">
      <w:r>
        <w:separator/>
      </w:r>
    </w:p>
  </w:endnote>
  <w:endnote w:type="continuationSeparator" w:id="0">
    <w:p w14:paraId="16D44F21" w14:textId="77777777" w:rsidR="00E25386" w:rsidRDefault="00E25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18AF1" w14:textId="77777777" w:rsidR="001128C3" w:rsidRPr="001128C3" w:rsidRDefault="001128C3" w:rsidP="001128C3">
    <w:pPr>
      <w:pStyle w:val="a9"/>
      <w:jc w:val="center"/>
      <w:rPr>
        <w:rFonts w:ascii="Times New Roman" w:hAnsi="Times New Roman"/>
      </w:rPr>
    </w:pPr>
    <w:r w:rsidRPr="001128C3">
      <w:rPr>
        <w:rFonts w:ascii="Times New Roman" w:hAnsi="Times New Roman"/>
      </w:rPr>
      <w:fldChar w:fldCharType="begin"/>
    </w:r>
    <w:r w:rsidRPr="001128C3">
      <w:rPr>
        <w:rFonts w:ascii="Times New Roman" w:hAnsi="Times New Roman"/>
      </w:rPr>
      <w:instrText>PAGE   \* MERGEFORMAT</w:instrText>
    </w:r>
    <w:r w:rsidRPr="001128C3">
      <w:rPr>
        <w:rFonts w:ascii="Times New Roman" w:hAnsi="Times New Roman"/>
      </w:rPr>
      <w:fldChar w:fldCharType="separate"/>
    </w:r>
    <w:r w:rsidR="00B51E1E" w:rsidRPr="00B51E1E">
      <w:rPr>
        <w:rFonts w:ascii="Times New Roman" w:hAnsi="Times New Roman"/>
        <w:noProof/>
        <w:lang w:val="zh-CN"/>
      </w:rPr>
      <w:t>I</w:t>
    </w:r>
    <w:r w:rsidRPr="001128C3">
      <w:rPr>
        <w:rFonts w:ascii="Times New Roman" w:hAnsi="Times New Roman"/>
      </w:rPr>
      <w:fldChar w:fldCharType="end"/>
    </w:r>
  </w:p>
  <w:p w14:paraId="08CC1798" w14:textId="77777777" w:rsidR="00D84525" w:rsidRDefault="00D84525">
    <w:pPr>
      <w:pStyle w:val="a9"/>
      <w:tabs>
        <w:tab w:val="clear" w:pos="4153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56303" w14:textId="77777777" w:rsidR="00D84525" w:rsidRDefault="00110669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56A0D4" wp14:editId="3364BF4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B0BE875" w14:textId="77777777" w:rsidR="00D84525" w:rsidRDefault="00D84525">
                          <w:pPr>
                            <w:pStyle w:val="a9"/>
                          </w:pP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 w:rsidR="00B51E1E" w:rsidRPr="00B51E1E">
                            <w:rPr>
                              <w:rFonts w:ascii="Times New Roman" w:hAnsi="Times New Roman"/>
                              <w:noProof/>
                            </w:rPr>
                            <w:t>4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56A0D4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0;margin-top:0;width:2in;height:2in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" filled="f" stroked="f" strokeweight=".5pt">
              <v:textbox style="mso-fit-shape-to-text:t" inset="0,0,0,0">
                <w:txbxContent>
                  <w:p w14:paraId="3B0BE875" w14:textId="77777777" w:rsidR="00D84525" w:rsidRDefault="00D84525">
                    <w:pPr>
                      <w:pStyle w:val="a9"/>
                    </w:pPr>
                    <w:r>
                      <w:rPr>
                        <w:rFonts w:ascii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/>
                      </w:rPr>
                      <w:fldChar w:fldCharType="separate"/>
                    </w:r>
                    <w:r w:rsidR="00B51E1E" w:rsidRPr="00B51E1E">
                      <w:rPr>
                        <w:rFonts w:ascii="Times New Roman" w:hAnsi="Times New Roman"/>
                        <w:noProof/>
                      </w:rPr>
                      <w:t>4</w:t>
                    </w:r>
                    <w:r>
                      <w:rPr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94C66" w14:textId="77777777" w:rsidR="00E25386" w:rsidRDefault="00E25386">
      <w:r>
        <w:separator/>
      </w:r>
    </w:p>
  </w:footnote>
  <w:footnote w:type="continuationSeparator" w:id="0">
    <w:p w14:paraId="7582D0E1" w14:textId="77777777" w:rsidR="00E25386" w:rsidRDefault="00E253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E6B137"/>
    <w:multiLevelType w:val="singleLevel"/>
    <w:tmpl w:val="B1E6B13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45C60A6"/>
    <w:multiLevelType w:val="singleLevel"/>
    <w:tmpl w:val="B45C60A6"/>
    <w:lvl w:ilvl="0">
      <w:start w:val="4"/>
      <w:numFmt w:val="chineseCounting"/>
      <w:suff w:val="nothing"/>
      <w:lvlText w:val="第%1章，"/>
      <w:lvlJc w:val="left"/>
      <w:rPr>
        <w:rFonts w:hint="eastAsia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pStyle w:val="3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decimal"/>
      <w:lvlText w:val="[%1]"/>
      <w:lvlJc w:val="left"/>
      <w:pPr>
        <w:tabs>
          <w:tab w:val="num" w:pos="425"/>
        </w:tabs>
        <w:ind w:left="425" w:hanging="425"/>
      </w:pPr>
      <w:rPr>
        <w:rFonts w:hint="default"/>
        <w:sz w:val="18"/>
      </w:rPr>
    </w:lvl>
  </w:abstractNum>
  <w:abstractNum w:abstractNumId="4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2124CB22"/>
    <w:multiLevelType w:val="singleLevel"/>
    <w:tmpl w:val="2124CB22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21F67C39"/>
    <w:multiLevelType w:val="singleLevel"/>
    <w:tmpl w:val="21F67C39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FE001FC"/>
    <w:multiLevelType w:val="singleLevel"/>
    <w:tmpl w:val="3FE001FC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446F34B7"/>
    <w:multiLevelType w:val="singleLevel"/>
    <w:tmpl w:val="446F34B7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7BF0A8A5"/>
    <w:multiLevelType w:val="multilevel"/>
    <w:tmpl w:val="7BF0A8A5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1266"/>
        </w:tabs>
        <w:ind w:left="126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686"/>
        </w:tabs>
        <w:ind w:left="1686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106"/>
        </w:tabs>
        <w:ind w:left="2106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946"/>
        </w:tabs>
        <w:ind w:left="2946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3366"/>
        </w:tabs>
        <w:ind w:left="3366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86"/>
        </w:tabs>
        <w:ind w:left="3786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4206"/>
        </w:tabs>
        <w:ind w:left="4206" w:hanging="420"/>
      </w:pPr>
      <w:rPr>
        <w:rFonts w:hint="default"/>
      </w:rPr>
    </w:lvl>
  </w:abstractNum>
  <w:num w:numId="1" w16cid:durableId="1645088755">
    <w:abstractNumId w:val="2"/>
  </w:num>
  <w:num w:numId="2" w16cid:durableId="448472578">
    <w:abstractNumId w:val="4"/>
  </w:num>
  <w:num w:numId="3" w16cid:durableId="1250501817">
    <w:abstractNumId w:val="1"/>
  </w:num>
  <w:num w:numId="4" w16cid:durableId="2143845809">
    <w:abstractNumId w:val="8"/>
  </w:num>
  <w:num w:numId="5" w16cid:durableId="1203520709">
    <w:abstractNumId w:val="6"/>
  </w:num>
  <w:num w:numId="6" w16cid:durableId="1937130455">
    <w:abstractNumId w:val="7"/>
  </w:num>
  <w:num w:numId="7" w16cid:durableId="1182014391">
    <w:abstractNumId w:val="0"/>
  </w:num>
  <w:num w:numId="8" w16cid:durableId="1979215070">
    <w:abstractNumId w:val="5"/>
  </w:num>
  <w:num w:numId="9" w16cid:durableId="1307902490">
    <w:abstractNumId w:val="3"/>
  </w:num>
  <w:num w:numId="10" w16cid:durableId="12907488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ACB"/>
    <w:rsid w:val="000257EB"/>
    <w:rsid w:val="00034F66"/>
    <w:rsid w:val="00035C02"/>
    <w:rsid w:val="0003670F"/>
    <w:rsid w:val="0009013F"/>
    <w:rsid w:val="00094068"/>
    <w:rsid w:val="000A21D5"/>
    <w:rsid w:val="000D0982"/>
    <w:rsid w:val="000E36E6"/>
    <w:rsid w:val="000F0374"/>
    <w:rsid w:val="000F2D27"/>
    <w:rsid w:val="000F4239"/>
    <w:rsid w:val="001035DA"/>
    <w:rsid w:val="00104B55"/>
    <w:rsid w:val="00110669"/>
    <w:rsid w:val="0011160D"/>
    <w:rsid w:val="001128C3"/>
    <w:rsid w:val="00113BCC"/>
    <w:rsid w:val="00114085"/>
    <w:rsid w:val="00127059"/>
    <w:rsid w:val="0013082E"/>
    <w:rsid w:val="001308AE"/>
    <w:rsid w:val="001446CC"/>
    <w:rsid w:val="001637BE"/>
    <w:rsid w:val="00172A27"/>
    <w:rsid w:val="00181B5A"/>
    <w:rsid w:val="001A6C2D"/>
    <w:rsid w:val="001A793A"/>
    <w:rsid w:val="001C0A0C"/>
    <w:rsid w:val="001D5FDA"/>
    <w:rsid w:val="001E69DE"/>
    <w:rsid w:val="00203172"/>
    <w:rsid w:val="00216F34"/>
    <w:rsid w:val="00220ABA"/>
    <w:rsid w:val="0022107C"/>
    <w:rsid w:val="0024789C"/>
    <w:rsid w:val="002536B4"/>
    <w:rsid w:val="00267AC2"/>
    <w:rsid w:val="002744B4"/>
    <w:rsid w:val="00292281"/>
    <w:rsid w:val="00293B93"/>
    <w:rsid w:val="002A09D3"/>
    <w:rsid w:val="002B4550"/>
    <w:rsid w:val="002C49BD"/>
    <w:rsid w:val="002F27C9"/>
    <w:rsid w:val="00300441"/>
    <w:rsid w:val="003066A0"/>
    <w:rsid w:val="00307300"/>
    <w:rsid w:val="00325485"/>
    <w:rsid w:val="00325C0B"/>
    <w:rsid w:val="00350858"/>
    <w:rsid w:val="003645F5"/>
    <w:rsid w:val="00364AC7"/>
    <w:rsid w:val="00370662"/>
    <w:rsid w:val="003753F4"/>
    <w:rsid w:val="003875E0"/>
    <w:rsid w:val="00394A0E"/>
    <w:rsid w:val="003E49B1"/>
    <w:rsid w:val="003F2B09"/>
    <w:rsid w:val="00400583"/>
    <w:rsid w:val="00406E85"/>
    <w:rsid w:val="004138D6"/>
    <w:rsid w:val="00424EB6"/>
    <w:rsid w:val="004376E3"/>
    <w:rsid w:val="00443257"/>
    <w:rsid w:val="004439AB"/>
    <w:rsid w:val="004463D1"/>
    <w:rsid w:val="00475ED4"/>
    <w:rsid w:val="004A757A"/>
    <w:rsid w:val="004A7BE3"/>
    <w:rsid w:val="004B679B"/>
    <w:rsid w:val="004B6C7F"/>
    <w:rsid w:val="004C0986"/>
    <w:rsid w:val="004D16E4"/>
    <w:rsid w:val="004E2B5C"/>
    <w:rsid w:val="004F2339"/>
    <w:rsid w:val="004F7BFD"/>
    <w:rsid w:val="005020FB"/>
    <w:rsid w:val="005110DE"/>
    <w:rsid w:val="00513C71"/>
    <w:rsid w:val="00523F2C"/>
    <w:rsid w:val="00527C98"/>
    <w:rsid w:val="00545286"/>
    <w:rsid w:val="00557861"/>
    <w:rsid w:val="00564ADC"/>
    <w:rsid w:val="005704AF"/>
    <w:rsid w:val="00585CA9"/>
    <w:rsid w:val="00590CE6"/>
    <w:rsid w:val="005A7E89"/>
    <w:rsid w:val="005C78F2"/>
    <w:rsid w:val="005E545F"/>
    <w:rsid w:val="00623070"/>
    <w:rsid w:val="00623C02"/>
    <w:rsid w:val="00663830"/>
    <w:rsid w:val="00676D3F"/>
    <w:rsid w:val="006839C6"/>
    <w:rsid w:val="00684741"/>
    <w:rsid w:val="006B159B"/>
    <w:rsid w:val="006C0EAD"/>
    <w:rsid w:val="006C62D5"/>
    <w:rsid w:val="006C658C"/>
    <w:rsid w:val="006E7F16"/>
    <w:rsid w:val="00705E3F"/>
    <w:rsid w:val="00714576"/>
    <w:rsid w:val="007220DA"/>
    <w:rsid w:val="007223F8"/>
    <w:rsid w:val="00722738"/>
    <w:rsid w:val="00755B88"/>
    <w:rsid w:val="0076151B"/>
    <w:rsid w:val="00780808"/>
    <w:rsid w:val="007A122C"/>
    <w:rsid w:val="007A46B8"/>
    <w:rsid w:val="007A733F"/>
    <w:rsid w:val="007C5F66"/>
    <w:rsid w:val="007E3739"/>
    <w:rsid w:val="007F352C"/>
    <w:rsid w:val="0080048D"/>
    <w:rsid w:val="00802E2E"/>
    <w:rsid w:val="0080710D"/>
    <w:rsid w:val="00824BF8"/>
    <w:rsid w:val="00882619"/>
    <w:rsid w:val="008B3595"/>
    <w:rsid w:val="008B4E47"/>
    <w:rsid w:val="008C77FA"/>
    <w:rsid w:val="008D487A"/>
    <w:rsid w:val="008E3412"/>
    <w:rsid w:val="0092105C"/>
    <w:rsid w:val="0093461C"/>
    <w:rsid w:val="00935D05"/>
    <w:rsid w:val="009411CA"/>
    <w:rsid w:val="009527BE"/>
    <w:rsid w:val="00965F65"/>
    <w:rsid w:val="00970592"/>
    <w:rsid w:val="00983980"/>
    <w:rsid w:val="00986AD0"/>
    <w:rsid w:val="00990C23"/>
    <w:rsid w:val="00993A43"/>
    <w:rsid w:val="009A1BCA"/>
    <w:rsid w:val="009A2D08"/>
    <w:rsid w:val="009A64EF"/>
    <w:rsid w:val="009A6F7A"/>
    <w:rsid w:val="009B1D08"/>
    <w:rsid w:val="009B5AA2"/>
    <w:rsid w:val="009C55E1"/>
    <w:rsid w:val="009D3079"/>
    <w:rsid w:val="009E7910"/>
    <w:rsid w:val="00A03C53"/>
    <w:rsid w:val="00A04B78"/>
    <w:rsid w:val="00A062D0"/>
    <w:rsid w:val="00A251E4"/>
    <w:rsid w:val="00A301D7"/>
    <w:rsid w:val="00A430DB"/>
    <w:rsid w:val="00A46A8E"/>
    <w:rsid w:val="00A648B9"/>
    <w:rsid w:val="00A651C4"/>
    <w:rsid w:val="00A65B80"/>
    <w:rsid w:val="00A65CFA"/>
    <w:rsid w:val="00A86A43"/>
    <w:rsid w:val="00A86AB3"/>
    <w:rsid w:val="00A876A3"/>
    <w:rsid w:val="00AA1806"/>
    <w:rsid w:val="00AB27F8"/>
    <w:rsid w:val="00AF1F7E"/>
    <w:rsid w:val="00B020CD"/>
    <w:rsid w:val="00B06557"/>
    <w:rsid w:val="00B0682B"/>
    <w:rsid w:val="00B51E1E"/>
    <w:rsid w:val="00B565D6"/>
    <w:rsid w:val="00B60F4D"/>
    <w:rsid w:val="00B63DEC"/>
    <w:rsid w:val="00B713EB"/>
    <w:rsid w:val="00B75EA6"/>
    <w:rsid w:val="00B94D70"/>
    <w:rsid w:val="00BA693D"/>
    <w:rsid w:val="00BD45F3"/>
    <w:rsid w:val="00BE766B"/>
    <w:rsid w:val="00C05B66"/>
    <w:rsid w:val="00C1319B"/>
    <w:rsid w:val="00C16262"/>
    <w:rsid w:val="00C36BD9"/>
    <w:rsid w:val="00C43545"/>
    <w:rsid w:val="00C5483D"/>
    <w:rsid w:val="00C628F0"/>
    <w:rsid w:val="00C93FC2"/>
    <w:rsid w:val="00C96A17"/>
    <w:rsid w:val="00CA0312"/>
    <w:rsid w:val="00CB3C60"/>
    <w:rsid w:val="00CB540C"/>
    <w:rsid w:val="00CC4A9D"/>
    <w:rsid w:val="00CC6965"/>
    <w:rsid w:val="00CD53BD"/>
    <w:rsid w:val="00CE35C0"/>
    <w:rsid w:val="00CF1794"/>
    <w:rsid w:val="00CF35E4"/>
    <w:rsid w:val="00D14535"/>
    <w:rsid w:val="00D21025"/>
    <w:rsid w:val="00D22BD4"/>
    <w:rsid w:val="00D22E70"/>
    <w:rsid w:val="00D329CD"/>
    <w:rsid w:val="00D32CE0"/>
    <w:rsid w:val="00D4294F"/>
    <w:rsid w:val="00D4707F"/>
    <w:rsid w:val="00D6062A"/>
    <w:rsid w:val="00D64DF5"/>
    <w:rsid w:val="00D80491"/>
    <w:rsid w:val="00D84525"/>
    <w:rsid w:val="00D90C78"/>
    <w:rsid w:val="00DB1F03"/>
    <w:rsid w:val="00DC07FE"/>
    <w:rsid w:val="00DD11FF"/>
    <w:rsid w:val="00DD1C69"/>
    <w:rsid w:val="00DE0C1C"/>
    <w:rsid w:val="00DE7D4C"/>
    <w:rsid w:val="00E22F28"/>
    <w:rsid w:val="00E24D14"/>
    <w:rsid w:val="00E25386"/>
    <w:rsid w:val="00E434B4"/>
    <w:rsid w:val="00E50D71"/>
    <w:rsid w:val="00E5144C"/>
    <w:rsid w:val="00E66216"/>
    <w:rsid w:val="00EE3BE1"/>
    <w:rsid w:val="00EE637E"/>
    <w:rsid w:val="00EF1EC1"/>
    <w:rsid w:val="00EF3938"/>
    <w:rsid w:val="00F13810"/>
    <w:rsid w:val="00F2334C"/>
    <w:rsid w:val="00F37DB6"/>
    <w:rsid w:val="00F55CEF"/>
    <w:rsid w:val="00F7588B"/>
    <w:rsid w:val="00F82DF7"/>
    <w:rsid w:val="00F833C5"/>
    <w:rsid w:val="00FA1ED2"/>
    <w:rsid w:val="00FA6243"/>
    <w:rsid w:val="00FA6890"/>
    <w:rsid w:val="00FB085E"/>
    <w:rsid w:val="00FB2A40"/>
    <w:rsid w:val="00FC0F30"/>
    <w:rsid w:val="00FC127C"/>
    <w:rsid w:val="00FC69A7"/>
    <w:rsid w:val="00FD2CE9"/>
    <w:rsid w:val="00FD5708"/>
    <w:rsid w:val="00FE2A57"/>
    <w:rsid w:val="00FE43B0"/>
    <w:rsid w:val="01D1499D"/>
    <w:rsid w:val="02D4045A"/>
    <w:rsid w:val="02EE104D"/>
    <w:rsid w:val="03C83081"/>
    <w:rsid w:val="057919BF"/>
    <w:rsid w:val="058C1966"/>
    <w:rsid w:val="05A51305"/>
    <w:rsid w:val="05BF44A1"/>
    <w:rsid w:val="06FF650C"/>
    <w:rsid w:val="072A70A0"/>
    <w:rsid w:val="07B665F4"/>
    <w:rsid w:val="07CB0E04"/>
    <w:rsid w:val="07F83767"/>
    <w:rsid w:val="087C6DF3"/>
    <w:rsid w:val="08D50EBE"/>
    <w:rsid w:val="08E621A9"/>
    <w:rsid w:val="09057201"/>
    <w:rsid w:val="09E77C1C"/>
    <w:rsid w:val="0A6970D6"/>
    <w:rsid w:val="0A6B2155"/>
    <w:rsid w:val="0C0D1810"/>
    <w:rsid w:val="0E0E489B"/>
    <w:rsid w:val="0E6461D7"/>
    <w:rsid w:val="0F320344"/>
    <w:rsid w:val="0F3C3891"/>
    <w:rsid w:val="0F6C3376"/>
    <w:rsid w:val="0F6E36C4"/>
    <w:rsid w:val="0FB373A1"/>
    <w:rsid w:val="120A4B55"/>
    <w:rsid w:val="13885E90"/>
    <w:rsid w:val="13C23B60"/>
    <w:rsid w:val="14DE6E6A"/>
    <w:rsid w:val="16585CDC"/>
    <w:rsid w:val="170C5742"/>
    <w:rsid w:val="17C36F45"/>
    <w:rsid w:val="17C5468F"/>
    <w:rsid w:val="1D7E18F4"/>
    <w:rsid w:val="1EF90EF0"/>
    <w:rsid w:val="1F470CE5"/>
    <w:rsid w:val="1F7E1F51"/>
    <w:rsid w:val="1FE12464"/>
    <w:rsid w:val="264306C8"/>
    <w:rsid w:val="26AA69C8"/>
    <w:rsid w:val="27D01D95"/>
    <w:rsid w:val="28516BCD"/>
    <w:rsid w:val="291C7E4D"/>
    <w:rsid w:val="293A51D5"/>
    <w:rsid w:val="2A104528"/>
    <w:rsid w:val="2A187065"/>
    <w:rsid w:val="2AA849E7"/>
    <w:rsid w:val="2AC62E69"/>
    <w:rsid w:val="2C515699"/>
    <w:rsid w:val="2C81427C"/>
    <w:rsid w:val="2C832B11"/>
    <w:rsid w:val="2CAC4461"/>
    <w:rsid w:val="2D405E5B"/>
    <w:rsid w:val="2EB81050"/>
    <w:rsid w:val="2F9D5949"/>
    <w:rsid w:val="31886738"/>
    <w:rsid w:val="319045C5"/>
    <w:rsid w:val="31D017D6"/>
    <w:rsid w:val="31D16FF0"/>
    <w:rsid w:val="3231034F"/>
    <w:rsid w:val="32507335"/>
    <w:rsid w:val="33176835"/>
    <w:rsid w:val="33D966C4"/>
    <w:rsid w:val="34585E4F"/>
    <w:rsid w:val="34F85CF3"/>
    <w:rsid w:val="35DE2284"/>
    <w:rsid w:val="376B1E4B"/>
    <w:rsid w:val="3C165EBF"/>
    <w:rsid w:val="3CB578FF"/>
    <w:rsid w:val="3EE03662"/>
    <w:rsid w:val="3F9B28FE"/>
    <w:rsid w:val="3FA82644"/>
    <w:rsid w:val="3FE32892"/>
    <w:rsid w:val="413F0B25"/>
    <w:rsid w:val="425320D2"/>
    <w:rsid w:val="433E0EFD"/>
    <w:rsid w:val="435642B2"/>
    <w:rsid w:val="43726789"/>
    <w:rsid w:val="43967B6C"/>
    <w:rsid w:val="43D1662F"/>
    <w:rsid w:val="43DB58D5"/>
    <w:rsid w:val="43F274CD"/>
    <w:rsid w:val="4462563A"/>
    <w:rsid w:val="455D7D2D"/>
    <w:rsid w:val="4575172A"/>
    <w:rsid w:val="465A4372"/>
    <w:rsid w:val="46822778"/>
    <w:rsid w:val="479B167A"/>
    <w:rsid w:val="488A20B9"/>
    <w:rsid w:val="49113464"/>
    <w:rsid w:val="49127E05"/>
    <w:rsid w:val="493F72DF"/>
    <w:rsid w:val="498F6F17"/>
    <w:rsid w:val="49C14713"/>
    <w:rsid w:val="4A843E71"/>
    <w:rsid w:val="4A955940"/>
    <w:rsid w:val="4AA4030E"/>
    <w:rsid w:val="4AFE0638"/>
    <w:rsid w:val="4B2C188D"/>
    <w:rsid w:val="4B9C674C"/>
    <w:rsid w:val="4CF348D8"/>
    <w:rsid w:val="4D4545CD"/>
    <w:rsid w:val="4D563E73"/>
    <w:rsid w:val="4D9B4818"/>
    <w:rsid w:val="4FE74D56"/>
    <w:rsid w:val="50BB14EA"/>
    <w:rsid w:val="515F444F"/>
    <w:rsid w:val="51A52B62"/>
    <w:rsid w:val="521B6E2E"/>
    <w:rsid w:val="525C2FD2"/>
    <w:rsid w:val="53DA033A"/>
    <w:rsid w:val="5442437D"/>
    <w:rsid w:val="54B510E4"/>
    <w:rsid w:val="54BA073A"/>
    <w:rsid w:val="55176C41"/>
    <w:rsid w:val="56E0286B"/>
    <w:rsid w:val="586F2D7A"/>
    <w:rsid w:val="599E0714"/>
    <w:rsid w:val="5A1A5B89"/>
    <w:rsid w:val="5A9F4D69"/>
    <w:rsid w:val="5C3903CF"/>
    <w:rsid w:val="5C3C0632"/>
    <w:rsid w:val="5C895848"/>
    <w:rsid w:val="5DA97E4D"/>
    <w:rsid w:val="5E2121C7"/>
    <w:rsid w:val="5FA678DB"/>
    <w:rsid w:val="608C5AEE"/>
    <w:rsid w:val="61364ABC"/>
    <w:rsid w:val="62C500F1"/>
    <w:rsid w:val="62CB3AB3"/>
    <w:rsid w:val="62D767A0"/>
    <w:rsid w:val="63237234"/>
    <w:rsid w:val="64270D36"/>
    <w:rsid w:val="64336835"/>
    <w:rsid w:val="65CB2C12"/>
    <w:rsid w:val="66D6674E"/>
    <w:rsid w:val="680D55FC"/>
    <w:rsid w:val="69964038"/>
    <w:rsid w:val="6AA11819"/>
    <w:rsid w:val="6AD266E0"/>
    <w:rsid w:val="6C6B68C9"/>
    <w:rsid w:val="6D535020"/>
    <w:rsid w:val="6E0929F8"/>
    <w:rsid w:val="6E1C22E5"/>
    <w:rsid w:val="6E2303CE"/>
    <w:rsid w:val="6EA222B4"/>
    <w:rsid w:val="6ECF004C"/>
    <w:rsid w:val="709A5F42"/>
    <w:rsid w:val="70D17F3C"/>
    <w:rsid w:val="71C7306E"/>
    <w:rsid w:val="71FB6B0B"/>
    <w:rsid w:val="72D84244"/>
    <w:rsid w:val="746961D1"/>
    <w:rsid w:val="746F474C"/>
    <w:rsid w:val="75271A4B"/>
    <w:rsid w:val="75866A93"/>
    <w:rsid w:val="770642E5"/>
    <w:rsid w:val="776E26C6"/>
    <w:rsid w:val="78CB54FA"/>
    <w:rsid w:val="7BA5176E"/>
    <w:rsid w:val="7CA31644"/>
    <w:rsid w:val="7CF80CA2"/>
    <w:rsid w:val="7E281343"/>
    <w:rsid w:val="7E371A39"/>
    <w:rsid w:val="7EED3A16"/>
    <w:rsid w:val="7EF70E40"/>
    <w:rsid w:val="7F556D38"/>
    <w:rsid w:val="7FEF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4090B30"/>
  <w15:chartTrackingRefBased/>
  <w15:docId w15:val="{D8480582-7973-D740-A5F5-2C102945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uiPriority="99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C658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  <w:tab w:val="left" w:pos="1260"/>
      </w:tabs>
      <w:spacing w:after="120" w:line="300" w:lineRule="auto"/>
      <w:ind w:left="720"/>
      <w:outlineLvl w:val="2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link w:val="a4"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1Char">
    <w:name w:val="标题 1 Char"/>
    <w:uiPriority w:val="9"/>
    <w:qFormat/>
    <w:rPr>
      <w:rFonts w:ascii="宋体" w:eastAsia="黑体" w:hAnsi="宋体" w:cs="Times New Roman"/>
      <w:bCs/>
      <w:kern w:val="36"/>
      <w:sz w:val="28"/>
      <w:szCs w:val="48"/>
      <w:lang w:val="zh-CN" w:eastAsia="zh-CN"/>
    </w:rPr>
  </w:style>
  <w:style w:type="character" w:styleId="a5">
    <w:name w:val="Hyperlink"/>
    <w:uiPriority w:val="99"/>
    <w:qFormat/>
    <w:rPr>
      <w:color w:val="0000FF"/>
      <w:u w:val="single"/>
    </w:rPr>
  </w:style>
  <w:style w:type="character" w:customStyle="1" w:styleId="30">
    <w:name w:val="标题 3 字符"/>
    <w:link w:val="3"/>
    <w:qFormat/>
    <w:rPr>
      <w:rFonts w:ascii="Times New Roman" w:eastAsia="宋体" w:hAnsi="Times New Roman" w:cs="Times New Roman"/>
    </w:rPr>
  </w:style>
  <w:style w:type="character" w:styleId="a6">
    <w:name w:val="Strong"/>
    <w:qFormat/>
    <w:rPr>
      <w:b/>
    </w:rPr>
  </w:style>
  <w:style w:type="paragraph" w:customStyle="1" w:styleId="a7">
    <w:name w:val="列出段落"/>
    <w:basedOn w:val="a"/>
    <w:uiPriority w:val="34"/>
    <w:qFormat/>
    <w:pPr>
      <w:ind w:firstLineChars="200" w:firstLine="420"/>
    </w:p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footer"/>
    <w:basedOn w:val="a"/>
    <w:link w:val="a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20">
    <w:name w:val="目录 2"/>
    <w:basedOn w:val="a"/>
    <w:next w:val="a"/>
    <w:uiPriority w:val="39"/>
    <w:qFormat/>
    <w:pPr>
      <w:ind w:leftChars="200" w:left="420"/>
    </w:pPr>
  </w:style>
  <w:style w:type="paragraph" w:customStyle="1" w:styleId="31">
    <w:name w:val="目录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a3"/>
    <w:qFormat/>
    <w:rPr>
      <w:sz w:val="18"/>
      <w:szCs w:val="18"/>
    </w:rPr>
  </w:style>
  <w:style w:type="paragraph" w:styleId="ab">
    <w:name w:val="Normal Indent"/>
    <w:basedOn w:val="a"/>
    <w:uiPriority w:val="99"/>
    <w:unhideWhenUsed/>
    <w:qFormat/>
    <w:pPr>
      <w:ind w:firstLineChars="200" w:firstLine="420"/>
    </w:pPr>
    <w:rPr>
      <w:rFonts w:ascii="Times New Roman" w:hAnsi="Times New Roman"/>
    </w:rPr>
  </w:style>
  <w:style w:type="paragraph" w:customStyle="1" w:styleId="10">
    <w:name w:val="目录 1"/>
    <w:basedOn w:val="a"/>
    <w:next w:val="a"/>
    <w:uiPriority w:val="39"/>
    <w:qFormat/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spacing w:before="480" w:beforeAutospacing="0" w:afterAutospacing="0" w:line="276" w:lineRule="auto"/>
      <w:outlineLvl w:val="9"/>
    </w:pPr>
    <w:rPr>
      <w:rFonts w:ascii="Calibri Light" w:hAnsi="Calibri Light" w:hint="default"/>
      <w:bCs/>
      <w:color w:val="2E74B5"/>
      <w:kern w:val="0"/>
      <w:sz w:val="28"/>
      <w:szCs w:val="28"/>
      <w:lang w:eastAsia="ja-JP"/>
    </w:rPr>
  </w:style>
  <w:style w:type="paragraph" w:styleId="ac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WPSOffice1">
    <w:name w:val="WPSOffice手动目录 1"/>
    <w:qFormat/>
  </w:style>
  <w:style w:type="table" w:styleId="ad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脚 字符"/>
    <w:link w:val="a9"/>
    <w:uiPriority w:val="99"/>
    <w:rsid w:val="001128C3"/>
    <w:rPr>
      <w:kern w:val="2"/>
      <w:sz w:val="18"/>
      <w:szCs w:val="24"/>
    </w:rPr>
  </w:style>
  <w:style w:type="paragraph" w:styleId="TOC1">
    <w:name w:val="toc 1"/>
    <w:basedOn w:val="a"/>
    <w:next w:val="a"/>
    <w:autoRedefine/>
    <w:uiPriority w:val="39"/>
    <w:qFormat/>
    <w:rsid w:val="006B159B"/>
    <w:pPr>
      <w:spacing w:before="120"/>
      <w:jc w:val="left"/>
    </w:pPr>
    <w:rPr>
      <w:rFonts w:asciiTheme="minorHAnsi"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qFormat/>
    <w:rsid w:val="006B159B"/>
    <w:pPr>
      <w:spacing w:before="120"/>
      <w:ind w:left="21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qFormat/>
    <w:rsid w:val="006B159B"/>
    <w:pPr>
      <w:ind w:left="42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rsid w:val="006B159B"/>
    <w:pPr>
      <w:ind w:left="63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rsid w:val="006B159B"/>
    <w:pPr>
      <w:ind w:left="84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rsid w:val="006B159B"/>
    <w:pPr>
      <w:ind w:left="105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rsid w:val="006B159B"/>
    <w:pPr>
      <w:ind w:left="126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rsid w:val="006B159B"/>
    <w:pPr>
      <w:ind w:left="147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rsid w:val="006B159B"/>
    <w:pPr>
      <w:ind w:left="1680"/>
      <w:jc w:val="left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19</Pages>
  <Words>1542</Words>
  <Characters>8791</Characters>
  <Application>Microsoft Office Word</Application>
  <DocSecurity>0</DocSecurity>
  <Lines>73</Lines>
  <Paragraphs>20</Paragraphs>
  <ScaleCrop>false</ScaleCrop>
  <Company>Atos</Company>
  <LinksUpToDate>false</LinksUpToDate>
  <CharactersWithSpaces>10313</CharactersWithSpaces>
  <SharedDoc>false</SharedDoc>
  <HLinks>
    <vt:vector size="6" baseType="variant"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_Toc516144840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袁梦楚</dc:creator>
  <cp:keywords/>
  <cp:lastModifiedBy>子荀 王</cp:lastModifiedBy>
  <cp:revision>96</cp:revision>
  <cp:lastPrinted>2018-06-07T07:08:00Z</cp:lastPrinted>
  <dcterms:created xsi:type="dcterms:W3CDTF">2022-06-12T03:12:00Z</dcterms:created>
  <dcterms:modified xsi:type="dcterms:W3CDTF">2022-06-19T10:33:00Z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